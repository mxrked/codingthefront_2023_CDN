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611D9F" w14:paraId="106432D5" w14:textId="77777777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6DAF54" w14:textId="77777777" w:rsidR="00B91B09" w:rsidRDefault="00B91B09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2C806F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p w14:paraId="15EBE89C" w14:textId="77777777" w:rsidR="00B91B09" w:rsidRDefault="00E42D60">
            <w:pPr>
              <w:pStyle w:val="gap-btn-hidden"/>
              <w:spacing w:line="1125" w:lineRule="atLeast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611D9F" w14:paraId="679096A6" w14:textId="77777777">
              <w:trPr>
                <w:tblCellSpacing w:w="0" w:type="dxa"/>
              </w:trPr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64759E7" w14:textId="77777777" w:rsidR="00B91B09" w:rsidRDefault="00B91B09">
                  <w:pPr>
                    <w:rPr>
                      <w:rStyle w:val="divPARAGRAPHNAMEdiv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96"/>
                      <w:szCs w:val="96"/>
                      <w:shd w:val="clear" w:color="auto" w:fill="auto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2C806F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14:paraId="4A50B35B" w14:textId="77777777" w:rsidR="00B91B09" w:rsidRDefault="00E42D60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14:paraId="14FD8BFE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DF05242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14:paraId="30F054FE" w14:textId="77777777" w:rsidR="00B91B09" w:rsidRDefault="00E42D60">
            <w:pPr>
              <w:pStyle w:val="divdocumentdivinnername"/>
              <w:spacing w:line="1125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Parker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Phelps</w:t>
            </w:r>
          </w:p>
          <w:p w14:paraId="0EF96353" w14:textId="77777777" w:rsidR="00B91B09" w:rsidRDefault="00E42D60">
            <w:pPr>
              <w:pStyle w:val="div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Winston-Salem, NC 27103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336</w:t>
            </w:r>
            <w:r w:rsidR="003B431A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-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831</w:t>
            </w:r>
            <w:r w:rsidR="00496324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3432</w:t>
            </w:r>
            <w:r w:rsidR="00496324"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|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pp101socials@gmail.com</w:t>
            </w:r>
          </w:p>
        </w:tc>
      </w:tr>
    </w:tbl>
    <w:p w14:paraId="6EFEDA63" w14:textId="77777777" w:rsidR="00B91B09" w:rsidRDefault="00B91B09">
      <w:pPr>
        <w:rPr>
          <w:vanish/>
        </w:rPr>
        <w:sectPr w:rsidR="00B91B09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14:paraId="420CECF8" w14:textId="77777777" w:rsidR="00B91B09" w:rsidRDefault="00B91B09">
      <w:pPr>
        <w:rPr>
          <w:vanish/>
        </w:rPr>
      </w:pPr>
    </w:p>
    <w:p w14:paraId="04EBBA3E" w14:textId="77777777" w:rsidR="00B91B09" w:rsidRDefault="00B91B09">
      <w:pPr>
        <w:rPr>
          <w:vanish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610B42D6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38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2548F53" w14:textId="77777777" w:rsidR="00B91B09" w:rsidRDefault="00E42D60">
            <w:pPr>
              <w:pStyle w:val="topborder"/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080FE3DD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14:paraId="64A539C6" w14:textId="77777777"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As a </w:t>
      </w:r>
      <w:proofErr w:type="gramStart"/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Front End</w:t>
      </w:r>
      <w:proofErr w:type="gramEnd"/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Web Developer, I possess a wealth of experience and expertise in creating visually stunning and responsive user interfaces for websites and applications. With a deep understanding of web development technologies such as HTML, CSS, and JavaScript, I have developed an extensive skill set in popular front-end frameworks such as React and </w:t>
      </w:r>
      <w:r w:rsidR="0009665A">
        <w:rPr>
          <w:rFonts w:ascii="Century Gothic" w:eastAsia="Century Gothic" w:hAnsi="Century Gothic" w:cs="Century Gothic"/>
          <w:color w:val="231F20"/>
          <w:sz w:val="18"/>
          <w:szCs w:val="18"/>
        </w:rPr>
        <w:t>Next.js</w:t>
      </w: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14:paraId="53754051" w14:textId="77777777" w:rsid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4315444" w14:textId="77777777" w:rsidR="002B6C91" w:rsidRDefault="00E42D60" w:rsidP="002B6C9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Objective</w:t>
      </w:r>
    </w:p>
    <w:p w14:paraId="037AA3AD" w14:textId="54E98BDC" w:rsidR="000D1D00" w:rsidRPr="000D1D00" w:rsidRDefault="00E42D60" w:rsidP="000D1D0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Recent graduate with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an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proofErr w:type="gramStart"/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Associate's Degree</w:t>
      </w:r>
      <w:proofErr w:type="gramEnd"/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in Web Technologies and Programming and Software Development. Currently seeking to leverage skills in coding (HTML5, CSS3, JavaScript, Next.js, ReactJS), problem-solving, and communication to gain professional experience in a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Front-End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Developer role.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1690BC2E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2E5D7B3" w14:textId="77777777" w:rsidR="00B91B09" w:rsidRDefault="00B91B09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</w:p>
        </w:tc>
      </w:tr>
    </w:tbl>
    <w:p w14:paraId="498FF57F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280"/>
      </w:tblGrid>
      <w:tr w:rsidR="00611D9F" w14:paraId="6C09D9F8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2C9D93C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HTML5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49FB34F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CSS3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7DAE8F60" w14:textId="77777777" w:rsid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Responsive Design (4 Years)</w:t>
            </w:r>
          </w:p>
          <w:p w14:paraId="2CBF4020" w14:textId="77777777" w:rsidR="00AA6E06" w:rsidRDefault="001A5CB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PowerPoint</w:t>
            </w:r>
            <w:r w:rsidR="00AA6E0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(4 Years)</w:t>
            </w:r>
          </w:p>
          <w:p w14:paraId="400BD4FB" w14:textId="77777777" w:rsidR="00AA6E06" w:rsidRDefault="00AA6E0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 (4 Years)</w:t>
            </w:r>
          </w:p>
          <w:p w14:paraId="20F6745B" w14:textId="77777777" w:rsidR="001C75F9" w:rsidRDefault="001C75F9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Excel (4 Years)</w:t>
            </w:r>
          </w:p>
          <w:p w14:paraId="29DA925D" w14:textId="77777777" w:rsidR="00B91B09" w:rsidRP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ReactJS (3 Years)</w:t>
            </w:r>
          </w:p>
          <w:p w14:paraId="412DC25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JavaScript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138470AD" w14:textId="77777777" w:rsidR="00911944" w:rsidRDefault="00911944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SEO (2 Years)</w:t>
            </w:r>
          </w:p>
          <w:p w14:paraId="5AE348C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Boot</w:t>
            </w:r>
            <w:r w:rsidR="00527F3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trap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2 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Years)</w:t>
            </w:r>
          </w:p>
          <w:p w14:paraId="5C6AFEE2" w14:textId="77777777" w:rsidR="00B91B09" w:rsidRDefault="00E42D60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Sass/</w:t>
            </w:r>
            <w:proofErr w:type="spellStart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Scss</w:t>
            </w:r>
            <w:proofErr w:type="spellEnd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FC11E17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Next.js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7EAC00BD" w14:textId="77777777" w:rsidR="002F50D2" w:rsidRDefault="002F50D2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PHP (2 Years)</w:t>
            </w:r>
          </w:p>
          <w:p w14:paraId="27A54F31" w14:textId="77777777" w:rsidR="00A74D41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Git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BDBE073" w14:textId="77777777" w:rsidR="001F3FA2" w:rsidRDefault="001F3FA2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Scrum and Agile (2 Years)</w:t>
            </w:r>
          </w:p>
          <w:p w14:paraId="0D3E407F" w14:textId="77777777" w:rsidR="00A6720C" w:rsidRDefault="00A6720C" w:rsidP="00A6720C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(2 Years)</w:t>
            </w:r>
          </w:p>
          <w:p w14:paraId="283CFBC4" w14:textId="77777777" w:rsidR="00160268" w:rsidRDefault="00FC1B36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Photoshop (2 Years)</w:t>
            </w:r>
          </w:p>
          <w:p w14:paraId="46934773" w14:textId="77777777" w:rsidR="001A5CB6" w:rsidRPr="001C75F9" w:rsidRDefault="00160268" w:rsidP="001C75F9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Visual Basic (2 Years)</w:t>
            </w: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B28D7ED" w14:textId="77777777" w:rsidR="001C75F9" w:rsidRDefault="001C75F9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Content Management System (CMS) (2 Years)</w:t>
            </w:r>
          </w:p>
          <w:p w14:paraId="08F06E13" w14:textId="77777777" w:rsidR="00AA6E06" w:rsidRDefault="00AA6E06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.Net (2 Years)</w:t>
            </w:r>
          </w:p>
          <w:p w14:paraId="0ABB939D" w14:textId="77777777" w:rsidR="003E5034" w:rsidRDefault="003E5034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ASP.Net (2 Years)</w:t>
            </w:r>
          </w:p>
          <w:p w14:paraId="591AB72A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WordPress (2 Years)</w:t>
            </w:r>
          </w:p>
          <w:p w14:paraId="70F1AAE2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Adobe XD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2359E23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Python (2 Years)</w:t>
            </w:r>
          </w:p>
          <w:p w14:paraId="5E0045E8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Swift (2 Years)</w:t>
            </w:r>
          </w:p>
          <w:p w14:paraId="4B86C108" w14:textId="77777777" w:rsidR="00B91B09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UI/UX (2 Years)</w:t>
            </w:r>
          </w:p>
          <w:p w14:paraId="0BA82208" w14:textId="77777777" w:rsidR="00FC1B36" w:rsidRDefault="00FC1B3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Illustrator (1 Year)</w:t>
            </w:r>
          </w:p>
          <w:p w14:paraId="4C2E4361" w14:textId="77777777" w:rsidR="00160268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Swing (1 Year)</w:t>
            </w:r>
          </w:p>
          <w:p w14:paraId="25DBBC1A" w14:textId="77777777" w:rsidR="00A6720C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 (1 Year)</w:t>
            </w:r>
          </w:p>
          <w:p w14:paraId="79CBFF71" w14:textId="77777777" w:rsidR="00A74D41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Swing (1 Year)</w:t>
            </w:r>
          </w:p>
          <w:p w14:paraId="221395A1" w14:textId="77777777" w:rsidR="006B0A43" w:rsidRDefault="00A74D41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PyQt</w:t>
            </w:r>
            <w:proofErr w:type="spellEnd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(1 Year)</w:t>
            </w:r>
          </w:p>
          <w:p w14:paraId="645FF377" w14:textId="77777777" w:rsidR="00A40CEF" w:rsidRDefault="00A40CEF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MongoDB (1 Year)</w:t>
            </w:r>
          </w:p>
          <w:p w14:paraId="500BFBFD" w14:textId="77777777" w:rsidR="00160268" w:rsidRPr="00160268" w:rsidRDefault="001F3FA2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SQLAlchemy (1 Year)</w:t>
            </w:r>
          </w:p>
          <w:p w14:paraId="76CEF7FE" w14:textId="77777777" w:rsidR="00B91B09" w:rsidRDefault="00E42D6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Friendly, Positive Attitude</w:t>
            </w:r>
          </w:p>
          <w:p w14:paraId="7D0CB85E" w14:textId="77777777" w:rsidR="00B91B09" w:rsidRPr="001F3FA2" w:rsidRDefault="00E42D60" w:rsidP="001F3FA2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Reliable and Trustworthy</w:t>
            </w:r>
          </w:p>
        </w:tc>
      </w:tr>
      <w:tr w:rsidR="00160268" w14:paraId="4DF745F7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0FBE79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AF18139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  <w:tr w:rsidR="00160268" w14:paraId="75618DD4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2244020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260F8717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286990F1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56C806C8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1E6BD8C7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733CF7B3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3CBE3314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7BA692B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</w:tbl>
    <w:p w14:paraId="3A8AFDD8" w14:textId="77777777" w:rsidR="00B91B09" w:rsidRDefault="00B91B09">
      <w:pPr>
        <w:rPr>
          <w:vanish/>
        </w:rPr>
      </w:pPr>
    </w:p>
    <w:p w14:paraId="01391CD1" w14:textId="77777777" w:rsidR="005A79E0" w:rsidRDefault="005A79E0" w:rsidP="005A79E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14:paraId="01BBC97B" w14:textId="22E66917" w:rsidR="002745E4" w:rsidRDefault="00CA20D8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lastRenderedPageBreak/>
        <w:t xml:space="preserve">Professional </w:t>
      </w:r>
      <w:r w:rsidR="00E42D60">
        <w:rPr>
          <w:rFonts w:ascii="Century Gothic" w:eastAsia="Century Gothic" w:hAnsi="Century Gothic" w:cs="Century Gothic"/>
          <w:b/>
          <w:bCs/>
        </w:rPr>
        <w:t>Experience</w:t>
      </w:r>
    </w:p>
    <w:p w14:paraId="1C2D3732" w14:textId="77777777" w:rsidR="00B91B09" w:rsidRPr="004F3BBD" w:rsidRDefault="00E42D60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RTSYVisuals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11/2021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–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1/2022</w:t>
      </w:r>
    </w:p>
    <w:p w14:paraId="0DAB45E5" w14:textId="434D827E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Lexington,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EA52CAB" w14:textId="7EBB3D16" w:rsidR="00B91B09" w:rsidRDefault="00E42D6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hyperlink r:id="rId9" w:history="1">
        <w:r w:rsidR="00CA70C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https://rtsyvisuals.com</w:t>
        </w:r>
      </w:hyperlink>
    </w:p>
    <w:p w14:paraId="21AF8B18" w14:textId="76BE0F12" w:rsidR="00B91B09" w:rsidRDefault="003E7FB1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with HTML5, CSS3, Sass, JavaScript and ReactJS</w:t>
      </w:r>
    </w:p>
    <w:p w14:paraId="0F5C225D" w14:textId="7D465B73" w:rsidR="00CE2189" w:rsidRDefault="00CE2189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Paid for professional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experience</w:t>
      </w:r>
      <w:proofErr w:type="gramEnd"/>
    </w:p>
    <w:p w14:paraId="6677CBA4" w14:textId="77777777" w:rsidR="00B91B09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Host</w:t>
      </w:r>
      <w:r w:rsidR="00356B88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ing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images/videos onto personal hosting server to provide faster loading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times</w:t>
      </w:r>
      <w:proofErr w:type="gramEnd"/>
    </w:p>
    <w:p w14:paraId="1CCC4E10" w14:textId="2C4DF855" w:rsidR="004F3BBD" w:rsidRDefault="00CE2189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Pr="00CE218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ingle-handedly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esign</w:t>
      </w:r>
      <w:r w:rsidR="009B6D94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 fully responsive layout for the whole website</w:t>
      </w:r>
    </w:p>
    <w:p w14:paraId="5E688FC5" w14:textId="77777777" w:rsidR="00C7660E" w:rsidRPr="004F3BBD" w:rsidRDefault="00C7660E" w:rsidP="00C7660E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0354A468" w14:textId="625434F1" w:rsidR="00C7660E" w:rsidRPr="004F3BBD" w:rsidRDefault="00C7660E" w:rsidP="00C7660E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FIBERCOMPANY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06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3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–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06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3</w:t>
      </w:r>
    </w:p>
    <w:p w14:paraId="6133D34A" w14:textId="15F9C824" w:rsidR="00C7660E" w:rsidRDefault="00C7660E" w:rsidP="00C7660E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–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1C3DAFDB" w14:textId="65EA40C3" w:rsidR="00C7660E" w:rsidRDefault="00C7660E" w:rsidP="00C7660E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0" w:history="1">
        <w:r w:rsidRPr="0072326C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www.fibercompanync.com</w:t>
        </w:r>
      </w:hyperlink>
    </w:p>
    <w:p w14:paraId="0590133E" w14:textId="3B2CEA32" w:rsidR="00C7660E" w:rsidRDefault="00C7660E" w:rsidP="00C7660E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 w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ith WIX</w:t>
      </w:r>
      <w:r w:rsidR="00C634F3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EditorX</w:t>
      </w:r>
    </w:p>
    <w:p w14:paraId="033EEB39" w14:textId="77777777" w:rsidR="00C7660E" w:rsidRDefault="00C7660E" w:rsidP="00C7660E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Paid for professional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experience</w:t>
      </w:r>
      <w:proofErr w:type="gramEnd"/>
    </w:p>
    <w:p w14:paraId="1FD297F1" w14:textId="77777777" w:rsidR="00C7660E" w:rsidRDefault="00C7660E" w:rsidP="00C7660E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Hosting images/videos onto personal hosting server to provide faster loading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times</w:t>
      </w:r>
      <w:proofErr w:type="gramEnd"/>
    </w:p>
    <w:p w14:paraId="6D1BAECC" w14:textId="77777777" w:rsidR="00C7660E" w:rsidRPr="004F3BBD" w:rsidRDefault="00C7660E" w:rsidP="00C7660E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Pr="00CE218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ingle-handedly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 a fully responsive layout for the whole website</w:t>
      </w:r>
    </w:p>
    <w:p w14:paraId="64DB7C79" w14:textId="77777777" w:rsidR="00ED7110" w:rsidRDefault="00ED7110" w:rsidP="00ED7110">
      <w:pPr>
        <w:pStyle w:val="divdocumentulli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34324CB" w14:textId="77777777" w:rsidR="00B91B09" w:rsidRPr="00ED7110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ED7110"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OnlyJojo</w:t>
      </w:r>
      <w:r w:rsidRPr="00ED711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03/2022 - 04/2022</w:t>
      </w:r>
      <w:r w:rsidRPr="00ED7110"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51E75CBB" w14:textId="489730DE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 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3DD5BBC" w14:textId="77777777" w:rsidR="003246E1" w:rsidRPr="003246E1" w:rsidRDefault="00000000" w:rsidP="003246E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1" w:history="1">
        <w:r w:rsidR="003246E1" w:rsidRPr="003246E1">
          <w:rPr>
            <w:rStyle w:val="Hyperlink"/>
            <w:rFonts w:ascii="Century Gothic" w:hAnsi="Century Gothic"/>
            <w:sz w:val="18"/>
            <w:szCs w:val="18"/>
          </w:rPr>
          <w:t>https://startling-syrniki-d0dc90.netlify.app/</w:t>
        </w:r>
      </w:hyperlink>
    </w:p>
    <w:p w14:paraId="4E15010E" w14:textId="32FEB61A" w:rsidR="00B91B09" w:rsidRDefault="00170F31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16D6540D" w14:textId="77777777" w:rsidR="00B91B09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Made into an ecommerce-type website with a shopping cart system that uses Session and Local Storage</w:t>
      </w:r>
    </w:p>
    <w:p w14:paraId="376321A8" w14:textId="77777777" w:rsidR="00ED7110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Applied features that relate to the manga and anime of the same name through the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website</w:t>
      </w:r>
      <w:proofErr w:type="gramEnd"/>
    </w:p>
    <w:p w14:paraId="710F06F1" w14:textId="77777777"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688A2E61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 Fresh Place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01/2022 - 02/2022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8222F8F" w14:textId="0D3F9209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2873F23" w14:textId="77777777" w:rsidR="00B91B09" w:rsidRDefault="0000000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2" w:history="1">
        <w:r w:rsidR="00C93BDD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https://effulgent-marshmallow-23dfdf.netlify.app/</w:t>
        </w:r>
      </w:hyperlink>
    </w:p>
    <w:p w14:paraId="498E18C7" w14:textId="4564B82D" w:rsidR="00B91B09" w:rsidRDefault="00325819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Single-handedly created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ReactJS</w:t>
      </w:r>
    </w:p>
    <w:p w14:paraId="6B5955E5" w14:textId="77777777" w:rsidR="00B91B09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Developed the site to work with Microsoft Edge, Mozilla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Firefox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Google Chrome</w:t>
      </w:r>
    </w:p>
    <w:p w14:paraId="5D411698" w14:textId="77777777" w:rsidR="00ED7110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Made with a shopping cart system similar to </w:t>
      </w:r>
      <w:proofErr w:type="spellStart"/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OnlyJojo’s</w:t>
      </w:r>
      <w:proofErr w:type="spellEnd"/>
      <w:proofErr w:type="gramEnd"/>
    </w:p>
    <w:p w14:paraId="250CAE58" w14:textId="77777777"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28939BC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SharpQuills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12/2021 - 01/2022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578E459" w14:textId="673B3A07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59DCF855" w14:textId="77777777" w:rsidR="00FA4015" w:rsidRDefault="00000000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  <w:hyperlink r:id="rId13" w:history="1">
        <w:r w:rsidR="00FA4015" w:rsidRPr="00FA401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https://astounding-gaufre-f9428d.netlify.app/</w:t>
        </w:r>
      </w:hyperlink>
    </w:p>
    <w:p w14:paraId="0D2FB218" w14:textId="77777777" w:rsidR="00FA4015" w:rsidRDefault="00FA4015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</w:p>
    <w:p w14:paraId="79CFF4B1" w14:textId="741F8ECC" w:rsidR="00B91B09" w:rsidRDefault="0025752B" w:rsidP="00FA4015">
      <w:pPr>
        <w:pStyle w:val="p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Single-handedly created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39EB306C" w14:textId="77777777"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Created custom modals for displaying images of the different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hedgehogs</w:t>
      </w:r>
      <w:proofErr w:type="gramEnd"/>
    </w:p>
    <w:p w14:paraId="0EAD7E79" w14:textId="77777777"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Used text and information based on each individual hedgehog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type</w:t>
      </w:r>
      <w:proofErr w:type="gramEnd"/>
    </w:p>
    <w:p w14:paraId="30D99644" w14:textId="77777777" w:rsidR="00CE385F" w:rsidRDefault="00CE385F" w:rsidP="00CE385F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6666BEC" w14:textId="77777777" w:rsidR="00CE385F" w:rsidRDefault="00E42D60" w:rsidP="00CE385F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FLORA AND FAUNA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09/2022 - 09/2022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246FF92" w14:textId="773D2115" w:rsidR="00CE385F" w:rsidRDefault="00621943" w:rsidP="00CE385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Freelance Consultant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8C75EC7" w14:textId="77777777" w:rsidR="001B6711" w:rsidRPr="001B6711" w:rsidRDefault="00000000" w:rsidP="001B671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4" w:history="1">
        <w:r w:rsidR="00E42D60" w:rsidRPr="001B6711">
          <w:rPr>
            <w:rStyle w:val="Hyperlink"/>
            <w:rFonts w:ascii="Century Gothic" w:hAnsi="Century Gothic"/>
            <w:sz w:val="18"/>
            <w:szCs w:val="18"/>
          </w:rPr>
          <w:t>https://fantastic-starburst-b0f940.netlify.app/</w:t>
        </w:r>
      </w:hyperlink>
    </w:p>
    <w:p w14:paraId="538BD0DB" w14:textId="77777777" w:rsidR="00CE385F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Bootstrap, JavaScript and Next.js</w:t>
      </w:r>
    </w:p>
    <w:p w14:paraId="35D85639" w14:textId="434D86CA" w:rsidR="001B6711" w:rsidRDefault="008C6627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reated an informational site dedicated to all the native flora and fauna in </w:t>
      </w:r>
      <w:proofErr w:type="gramStart"/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NC</w:t>
      </w:r>
      <w:proofErr w:type="gramEnd"/>
    </w:p>
    <w:p w14:paraId="47709B6E" w14:textId="77777777" w:rsidR="00315660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Used text and information based on each individual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specimen</w:t>
      </w:r>
      <w:proofErr w:type="gramEnd"/>
    </w:p>
    <w:p w14:paraId="460792D1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2B983D2F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A700513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67F6AF2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61366C80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62DCC132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FDB72D5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1D56565B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4E0B8E70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7FED593E" w14:textId="77777777" w:rsidR="00192374" w:rsidRDefault="00192374" w:rsidP="00192374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782C5E8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17883A1A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3BF335DC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7388AD65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52F50C81" w14:textId="77777777" w:rsidR="00531385" w:rsidRPr="003F62A1" w:rsidRDefault="00531385" w:rsidP="00192374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5139D7C0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F858B32" w14:textId="77777777"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3316D1BE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14:paraId="0D793C92" w14:textId="77777777" w:rsidR="00B91B09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Associate's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F1558A5" w14:textId="77777777" w:rsidR="00370917" w:rsidRDefault="00370917" w:rsidP="00370917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Programming and Software Development, 08/2020 – 0</w:t>
      </w:r>
      <w:r w:rsidR="006D7A8B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5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/2023</w:t>
      </w:r>
    </w:p>
    <w:p w14:paraId="70F6A734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41795A12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Web Technologies, </w:t>
      </w:r>
      <w:r w:rsidR="002D237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09/2018 -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05/2020</w:t>
      </w:r>
    </w:p>
    <w:p w14:paraId="678138D5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</w:t>
      </w:r>
      <w:r w:rsidR="00CB166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Certificate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636E2A7A" w14:textId="77777777" w:rsidR="00B91B09" w:rsidRDefault="00E42D60">
      <w:pPr>
        <w:pStyle w:val="spanpaddedline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IT - Web Technology - Web Fundamentals, 03/2019</w:t>
      </w:r>
    </w:p>
    <w:p w14:paraId="3037A792" w14:textId="77777777" w:rsidR="00621943" w:rsidRDefault="00621943">
      <w:pPr>
        <w:pStyle w:val="spanpaddedline"/>
        <w:spacing w:line="280" w:lineRule="atLeast"/>
        <w:rPr>
          <w:rStyle w:val="span"/>
          <w:rFonts w:eastAsia="Century Gothic"/>
          <w:color w:val="231F20"/>
          <w:sz w:val="18"/>
          <w:szCs w:val="18"/>
        </w:rPr>
      </w:pPr>
    </w:p>
    <w:p w14:paraId="006FEB10" w14:textId="77777777" w:rsidR="00621943" w:rsidRPr="004F3BBD" w:rsidRDefault="00621943" w:rsidP="00621943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Capstone prOJEct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03/2023 – 05/2023</w:t>
      </w:r>
    </w:p>
    <w:p w14:paraId="60998433" w14:textId="77777777" w:rsidR="00621943" w:rsidRDefault="00621943" w:rsidP="00621943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–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C718BFD" w14:textId="77777777" w:rsidR="00621943" w:rsidRPr="002745E4" w:rsidRDefault="00000000" w:rsidP="00621943">
      <w:pPr>
        <w:pStyle w:val="spanpaddedline"/>
        <w:spacing w:line="280" w:lineRule="atLeast"/>
        <w:rPr>
          <w:rFonts w:ascii="Century Gothic" w:eastAsia="Century Gothic" w:hAnsi="Century Gothic" w:cs="Century Gothic"/>
          <w:color w:val="000000"/>
          <w:sz w:val="18"/>
          <w:szCs w:val="18"/>
        </w:rPr>
      </w:pPr>
      <w:hyperlink r:id="rId15" w:history="1">
        <w:r w:rsidR="00621943" w:rsidRPr="002745E4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https://github.com/mxrked/Medical-Office-Administration</w:t>
        </w:r>
      </w:hyperlink>
    </w:p>
    <w:p w14:paraId="2B14710E" w14:textId="77777777" w:rsidR="00621943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Worked with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team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of programmers and database technicians.</w:t>
      </w:r>
    </w:p>
    <w:p w14:paraId="4A420193" w14:textId="77777777" w:rsidR="00621943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Created the login,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navigation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scheduling appointments window.</w:t>
      </w:r>
    </w:p>
    <w:p w14:paraId="614335EC" w14:textId="77777777" w:rsidR="00621943" w:rsidRPr="002745E4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Linked backend to Local database.</w:t>
      </w:r>
    </w:p>
    <w:p w14:paraId="27CD0CC7" w14:textId="77777777" w:rsidR="00621943" w:rsidRDefault="00621943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56530C7D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4608821" w14:textId="77777777"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4B130195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Certifications</w:t>
      </w:r>
    </w:p>
    <w:p w14:paraId="333099BB" w14:textId="77777777" w:rsidR="009A5DBF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IT- Web Technology - Web Fundamentals March 2019 </w:t>
      </w:r>
    </w:p>
    <w:p w14:paraId="6A866449" w14:textId="77777777" w:rsidR="00B573D8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This certificate was gained when I was in Forsyth Tech Community College and took classes regarding the Web Fundamentals such as HTML5, CSS3.</w:t>
      </w:r>
    </w:p>
    <w:p w14:paraId="40C23E0E" w14:textId="77777777" w:rsidR="00B573D8" w:rsidRDefault="00B573D8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6D36A63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14:paraId="27A546DC" w14:textId="77777777" w:rsidR="00B91B09" w:rsidRPr="00533E8A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begin"/>
      </w:r>
      <w:r>
        <w:rPr>
          <w:rFonts w:ascii="Century Gothic" w:eastAsia="Century Gothic" w:hAnsi="Century Gothic" w:cs="Century Gothic"/>
          <w:sz w:val="18"/>
          <w:szCs w:val="18"/>
        </w:rPr>
        <w:instrText xml:space="preserve"> HYPERLINK "https://codingthefront.com" </w:instrText>
      </w:r>
      <w:r>
        <w:rPr>
          <w:rFonts w:ascii="Century Gothic" w:eastAsia="Century Gothic" w:hAnsi="Century Gothic" w:cs="Century Gothic"/>
          <w:sz w:val="18"/>
          <w:szCs w:val="18"/>
        </w:rPr>
      </w:r>
      <w:r>
        <w:rPr>
          <w:rFonts w:ascii="Century Gothic" w:eastAsia="Century Gothic" w:hAnsi="Century Gothic" w:cs="Century Gothic"/>
          <w:sz w:val="18"/>
          <w:szCs w:val="18"/>
        </w:rPr>
        <w:fldChar w:fldCharType="separate"/>
      </w:r>
      <w:r w:rsidR="00D53879" w:rsidRPr="00533E8A">
        <w:rPr>
          <w:rStyle w:val="Hyperlink"/>
          <w:rFonts w:ascii="Century Gothic" w:eastAsia="Century Gothic" w:hAnsi="Century Gothic" w:cs="Century Gothic"/>
          <w:sz w:val="18"/>
          <w:szCs w:val="18"/>
        </w:rPr>
        <w:t>https://codingthefront.com</w:t>
      </w:r>
    </w:p>
    <w:p w14:paraId="0A9C392C" w14:textId="77777777" w:rsidR="00B91B09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end"/>
      </w:r>
      <w:hyperlink r:id="rId16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https://www.linkedin.com/in/parker-phelps-a121501b6/</w:t>
        </w:r>
      </w:hyperlink>
    </w:p>
    <w:p w14:paraId="2649F8E5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color w:val="231F20"/>
          <w:sz w:val="18"/>
          <w:szCs w:val="18"/>
          <w:u w:val="none"/>
        </w:rPr>
      </w:pPr>
      <w:hyperlink r:id="rId17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</w:t>
        </w:r>
      </w:hyperlink>
    </w:p>
    <w:p w14:paraId="7EDE2D99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eastAsia="Century Gothic"/>
          <w:sz w:val="18"/>
          <w:szCs w:val="18"/>
        </w:rPr>
      </w:pPr>
      <w:hyperlink r:id="rId18" w:history="1">
        <w:r w:rsidR="003F4CE4">
          <w:rPr>
            <w:rStyle w:val="Hyperlink"/>
            <w:rFonts w:ascii="Century Gothic" w:eastAsia="Century Gothic" w:hAnsi="Century Gothic" w:cs="Century Gothic"/>
            <w:sz w:val="18"/>
            <w:szCs w:val="18"/>
            <w:bdr w:val="none" w:sz="0" w:space="0" w:color="auto" w:frame="1"/>
          </w:rPr>
          <w:t>https://my.indeed.com/p/parkerp-lxyhsn9</w:t>
        </w:r>
      </w:hyperlink>
    </w:p>
    <w:p w14:paraId="2C884091" w14:textId="77777777" w:rsidR="00B91B09" w:rsidRDefault="00B91B09" w:rsidP="003F4CE4">
      <w:pPr>
        <w:pStyle w:val="divdocumentulli"/>
        <w:spacing w:line="280" w:lineRule="atLeast"/>
        <w:ind w:left="380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</w:p>
    <w:sectPr w:rsidR="00B91B09">
      <w:headerReference w:type="default" r:id="rId19"/>
      <w:footerReference w:type="default" r:id="rId20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2CEC5" w14:textId="77777777" w:rsidR="002E4429" w:rsidRDefault="002E4429">
      <w:pPr>
        <w:spacing w:line="240" w:lineRule="auto"/>
      </w:pPr>
      <w:r>
        <w:separator/>
      </w:r>
    </w:p>
  </w:endnote>
  <w:endnote w:type="continuationSeparator" w:id="0">
    <w:p w14:paraId="38C1E7DE" w14:textId="77777777" w:rsidR="002E4429" w:rsidRDefault="002E44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05C24DE-B7D2-4FA6-A4AD-FA0B422FE584}"/>
    <w:embedBold r:id="rId2" w:fontKey="{08F0C4B1-25EC-4141-A848-3E59EB403505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9860286-6D7F-441F-AEA4-4AED2587FEB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BD98BDA-8A15-4F95-A554-81618108901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6B47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2E660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CA3EA" w14:textId="77777777" w:rsidR="002E4429" w:rsidRDefault="002E4429">
      <w:pPr>
        <w:spacing w:line="240" w:lineRule="auto"/>
      </w:pPr>
      <w:r>
        <w:separator/>
      </w:r>
    </w:p>
  </w:footnote>
  <w:footnote w:type="continuationSeparator" w:id="0">
    <w:p w14:paraId="3C71A54B" w14:textId="77777777" w:rsidR="002E4429" w:rsidRDefault="002E44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22DA3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273E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7D1AF5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E08B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6424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DE17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AA64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D65C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B86C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A684B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EA8A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B6EADE5E"/>
    <w:lvl w:ilvl="0" w:tplc="CF4410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1482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6481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2AA1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56D5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6B656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A208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02841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A4B3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72DA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0AC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04D5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089E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E010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631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F6B3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9849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F4E3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DC095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92E1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A21A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20EF7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D86F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821C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3A17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943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EA1D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EB6A2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DD647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EE47D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A6EC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567D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D66E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CC64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E2E9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40D8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F16A478">
      <w:start w:val="1"/>
      <w:numFmt w:val="bullet"/>
      <w:lvlText w:val=""/>
      <w:lvlJc w:val="left"/>
      <w:pPr>
        <w:ind w:left="1003" w:hanging="360"/>
      </w:pPr>
      <w:rPr>
        <w:rFonts w:ascii="Symbol" w:hAnsi="Symbol"/>
      </w:rPr>
    </w:lvl>
    <w:lvl w:ilvl="1" w:tplc="013A7ED8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/>
      </w:rPr>
    </w:lvl>
    <w:lvl w:ilvl="2" w:tplc="ADB23038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/>
      </w:rPr>
    </w:lvl>
    <w:lvl w:ilvl="3" w:tplc="5CBE50DA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/>
      </w:rPr>
    </w:lvl>
    <w:lvl w:ilvl="4" w:tplc="192869F4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/>
      </w:rPr>
    </w:lvl>
    <w:lvl w:ilvl="5" w:tplc="53E4D0FC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/>
      </w:rPr>
    </w:lvl>
    <w:lvl w:ilvl="6" w:tplc="D48203B4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/>
      </w:rPr>
    </w:lvl>
    <w:lvl w:ilvl="7" w:tplc="6250EDEA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/>
      </w:rPr>
    </w:lvl>
    <w:lvl w:ilvl="8" w:tplc="C830782E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49CBE6E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1" w:tplc="2238074A">
      <w:start w:val="1"/>
      <w:numFmt w:val="bullet"/>
      <w:lvlText w:val="o"/>
      <w:lvlJc w:val="left"/>
      <w:pPr>
        <w:tabs>
          <w:tab w:val="num" w:pos="6930"/>
        </w:tabs>
        <w:ind w:left="6930" w:hanging="360"/>
      </w:pPr>
      <w:rPr>
        <w:rFonts w:ascii="Courier New" w:hAnsi="Courier New"/>
      </w:rPr>
    </w:lvl>
    <w:lvl w:ilvl="2" w:tplc="E0C476EA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/>
      </w:rPr>
    </w:lvl>
    <w:lvl w:ilvl="3" w:tplc="7F8242FE">
      <w:start w:val="1"/>
      <w:numFmt w:val="bullet"/>
      <w:lvlText w:val=""/>
      <w:lvlJc w:val="left"/>
      <w:pPr>
        <w:tabs>
          <w:tab w:val="num" w:pos="8370"/>
        </w:tabs>
        <w:ind w:left="8370" w:hanging="360"/>
      </w:pPr>
      <w:rPr>
        <w:rFonts w:ascii="Symbol" w:hAnsi="Symbol"/>
      </w:rPr>
    </w:lvl>
    <w:lvl w:ilvl="4" w:tplc="70D2CBA8">
      <w:start w:val="1"/>
      <w:numFmt w:val="bullet"/>
      <w:lvlText w:val="o"/>
      <w:lvlJc w:val="left"/>
      <w:pPr>
        <w:tabs>
          <w:tab w:val="num" w:pos="9090"/>
        </w:tabs>
        <w:ind w:left="9090" w:hanging="360"/>
      </w:pPr>
      <w:rPr>
        <w:rFonts w:ascii="Courier New" w:hAnsi="Courier New"/>
      </w:rPr>
    </w:lvl>
    <w:lvl w:ilvl="5" w:tplc="6F740FEA">
      <w:start w:val="1"/>
      <w:numFmt w:val="bullet"/>
      <w:lvlText w:val=""/>
      <w:lvlJc w:val="left"/>
      <w:pPr>
        <w:tabs>
          <w:tab w:val="num" w:pos="9810"/>
        </w:tabs>
        <w:ind w:left="9810" w:hanging="360"/>
      </w:pPr>
      <w:rPr>
        <w:rFonts w:ascii="Wingdings" w:hAnsi="Wingdings"/>
      </w:rPr>
    </w:lvl>
    <w:lvl w:ilvl="6" w:tplc="C2B67A58">
      <w:start w:val="1"/>
      <w:numFmt w:val="bullet"/>
      <w:lvlText w:val=""/>
      <w:lvlJc w:val="left"/>
      <w:pPr>
        <w:tabs>
          <w:tab w:val="num" w:pos="10530"/>
        </w:tabs>
        <w:ind w:left="10530" w:hanging="360"/>
      </w:pPr>
      <w:rPr>
        <w:rFonts w:ascii="Symbol" w:hAnsi="Symbol"/>
      </w:rPr>
    </w:lvl>
    <w:lvl w:ilvl="7" w:tplc="E3C6C9F2">
      <w:start w:val="1"/>
      <w:numFmt w:val="bullet"/>
      <w:lvlText w:val="o"/>
      <w:lvlJc w:val="left"/>
      <w:pPr>
        <w:tabs>
          <w:tab w:val="num" w:pos="11250"/>
        </w:tabs>
        <w:ind w:left="11250" w:hanging="360"/>
      </w:pPr>
      <w:rPr>
        <w:rFonts w:ascii="Courier New" w:hAnsi="Courier New"/>
      </w:rPr>
    </w:lvl>
    <w:lvl w:ilvl="8" w:tplc="C09A5322">
      <w:start w:val="1"/>
      <w:numFmt w:val="bullet"/>
      <w:lvlText w:val=""/>
      <w:lvlJc w:val="left"/>
      <w:pPr>
        <w:tabs>
          <w:tab w:val="num" w:pos="11970"/>
        </w:tabs>
        <w:ind w:left="1197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33C8E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24E52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8687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10DC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D847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E29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7E76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D8E1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1A4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042FD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F8B0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36BF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8C6B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94FB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3418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BC5A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1A0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60ED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1DE2C3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108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0ADD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40B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0622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A469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A695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AE8C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BEE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41C1A51"/>
    <w:multiLevelType w:val="hybridMultilevel"/>
    <w:tmpl w:val="B038D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C70D6"/>
    <w:multiLevelType w:val="hybridMultilevel"/>
    <w:tmpl w:val="1758E296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2" w15:restartNumberingAfterBreak="0">
    <w:nsid w:val="222350C3"/>
    <w:multiLevelType w:val="hybridMultilevel"/>
    <w:tmpl w:val="2BA6E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45E85"/>
    <w:multiLevelType w:val="hybridMultilevel"/>
    <w:tmpl w:val="C52A610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4" w15:restartNumberingAfterBreak="0">
    <w:nsid w:val="3A547770"/>
    <w:multiLevelType w:val="hybridMultilevel"/>
    <w:tmpl w:val="D174CB9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5" w15:restartNumberingAfterBreak="0">
    <w:nsid w:val="4ED62D3D"/>
    <w:multiLevelType w:val="hybridMultilevel"/>
    <w:tmpl w:val="53F8CEE4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6" w15:restartNumberingAfterBreak="0">
    <w:nsid w:val="6D7B5B7D"/>
    <w:multiLevelType w:val="hybridMultilevel"/>
    <w:tmpl w:val="437EAB72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num w:numId="1" w16cid:durableId="29108528">
    <w:abstractNumId w:val="0"/>
  </w:num>
  <w:num w:numId="2" w16cid:durableId="188687192">
    <w:abstractNumId w:val="1"/>
  </w:num>
  <w:num w:numId="3" w16cid:durableId="1722630227">
    <w:abstractNumId w:val="2"/>
  </w:num>
  <w:num w:numId="4" w16cid:durableId="1807314088">
    <w:abstractNumId w:val="3"/>
  </w:num>
  <w:num w:numId="5" w16cid:durableId="1951087628">
    <w:abstractNumId w:val="4"/>
  </w:num>
  <w:num w:numId="6" w16cid:durableId="1552498560">
    <w:abstractNumId w:val="5"/>
  </w:num>
  <w:num w:numId="7" w16cid:durableId="12146717">
    <w:abstractNumId w:val="6"/>
  </w:num>
  <w:num w:numId="8" w16cid:durableId="662126242">
    <w:abstractNumId w:val="7"/>
  </w:num>
  <w:num w:numId="9" w16cid:durableId="669143896">
    <w:abstractNumId w:val="8"/>
  </w:num>
  <w:num w:numId="10" w16cid:durableId="986664959">
    <w:abstractNumId w:val="9"/>
  </w:num>
  <w:num w:numId="11" w16cid:durableId="1452702412">
    <w:abstractNumId w:val="8"/>
  </w:num>
  <w:num w:numId="12" w16cid:durableId="91053083">
    <w:abstractNumId w:val="12"/>
  </w:num>
  <w:num w:numId="13" w16cid:durableId="190344744">
    <w:abstractNumId w:val="11"/>
  </w:num>
  <w:num w:numId="14" w16cid:durableId="145778342">
    <w:abstractNumId w:val="10"/>
  </w:num>
  <w:num w:numId="15" w16cid:durableId="18700159">
    <w:abstractNumId w:val="15"/>
  </w:num>
  <w:num w:numId="16" w16cid:durableId="749080631">
    <w:abstractNumId w:val="16"/>
  </w:num>
  <w:num w:numId="17" w16cid:durableId="898326332">
    <w:abstractNumId w:val="13"/>
  </w:num>
  <w:num w:numId="18" w16cid:durableId="1345655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1B09"/>
    <w:rsid w:val="00022872"/>
    <w:rsid w:val="00055E90"/>
    <w:rsid w:val="00061C34"/>
    <w:rsid w:val="000710A1"/>
    <w:rsid w:val="000811C4"/>
    <w:rsid w:val="0009665A"/>
    <w:rsid w:val="000C1223"/>
    <w:rsid w:val="000D1D00"/>
    <w:rsid w:val="00100298"/>
    <w:rsid w:val="00160268"/>
    <w:rsid w:val="00170F31"/>
    <w:rsid w:val="00184162"/>
    <w:rsid w:val="00192374"/>
    <w:rsid w:val="001935DF"/>
    <w:rsid w:val="001A5CB6"/>
    <w:rsid w:val="001B6711"/>
    <w:rsid w:val="001C75F9"/>
    <w:rsid w:val="001F3986"/>
    <w:rsid w:val="001F3FA2"/>
    <w:rsid w:val="001F41C0"/>
    <w:rsid w:val="002075E6"/>
    <w:rsid w:val="00210036"/>
    <w:rsid w:val="00215BD2"/>
    <w:rsid w:val="0021650A"/>
    <w:rsid w:val="0022150C"/>
    <w:rsid w:val="002414C6"/>
    <w:rsid w:val="002526E4"/>
    <w:rsid w:val="0025752B"/>
    <w:rsid w:val="00265E6E"/>
    <w:rsid w:val="00271480"/>
    <w:rsid w:val="002745E4"/>
    <w:rsid w:val="002B6C91"/>
    <w:rsid w:val="002D2371"/>
    <w:rsid w:val="002E2D4C"/>
    <w:rsid w:val="002E4429"/>
    <w:rsid w:val="002F50D2"/>
    <w:rsid w:val="0030351A"/>
    <w:rsid w:val="00315660"/>
    <w:rsid w:val="0032400F"/>
    <w:rsid w:val="003246E1"/>
    <w:rsid w:val="00325819"/>
    <w:rsid w:val="00356B88"/>
    <w:rsid w:val="00370917"/>
    <w:rsid w:val="003827CB"/>
    <w:rsid w:val="003B431A"/>
    <w:rsid w:val="003C35FC"/>
    <w:rsid w:val="003E5034"/>
    <w:rsid w:val="003E7FB1"/>
    <w:rsid w:val="003F4CE4"/>
    <w:rsid w:val="003F60C2"/>
    <w:rsid w:val="003F62A1"/>
    <w:rsid w:val="0040646F"/>
    <w:rsid w:val="00426AE7"/>
    <w:rsid w:val="00436979"/>
    <w:rsid w:val="004532DF"/>
    <w:rsid w:val="00496324"/>
    <w:rsid w:val="004A5599"/>
    <w:rsid w:val="004A61E0"/>
    <w:rsid w:val="004D3CDF"/>
    <w:rsid w:val="004F3BBD"/>
    <w:rsid w:val="005239BA"/>
    <w:rsid w:val="00527F36"/>
    <w:rsid w:val="00531385"/>
    <w:rsid w:val="00533E8A"/>
    <w:rsid w:val="00583F3E"/>
    <w:rsid w:val="00592866"/>
    <w:rsid w:val="005A0E28"/>
    <w:rsid w:val="005A79E0"/>
    <w:rsid w:val="00611D9F"/>
    <w:rsid w:val="00620527"/>
    <w:rsid w:val="00621943"/>
    <w:rsid w:val="00646D47"/>
    <w:rsid w:val="00657E4E"/>
    <w:rsid w:val="00691B6D"/>
    <w:rsid w:val="006B0A43"/>
    <w:rsid w:val="006B25E4"/>
    <w:rsid w:val="006D7A8B"/>
    <w:rsid w:val="007428F4"/>
    <w:rsid w:val="007D082E"/>
    <w:rsid w:val="007E1178"/>
    <w:rsid w:val="00813653"/>
    <w:rsid w:val="0085238A"/>
    <w:rsid w:val="008523F9"/>
    <w:rsid w:val="0085290B"/>
    <w:rsid w:val="008575A3"/>
    <w:rsid w:val="0086662F"/>
    <w:rsid w:val="00867193"/>
    <w:rsid w:val="00887795"/>
    <w:rsid w:val="008B3936"/>
    <w:rsid w:val="008C6627"/>
    <w:rsid w:val="008D4F78"/>
    <w:rsid w:val="0091049E"/>
    <w:rsid w:val="00911944"/>
    <w:rsid w:val="00922ACC"/>
    <w:rsid w:val="00923650"/>
    <w:rsid w:val="00930F4E"/>
    <w:rsid w:val="00954B16"/>
    <w:rsid w:val="009800DC"/>
    <w:rsid w:val="00992372"/>
    <w:rsid w:val="009A5DBF"/>
    <w:rsid w:val="009B2F17"/>
    <w:rsid w:val="009B6D94"/>
    <w:rsid w:val="009C3864"/>
    <w:rsid w:val="009C4305"/>
    <w:rsid w:val="009F4275"/>
    <w:rsid w:val="00A40CEF"/>
    <w:rsid w:val="00A6720C"/>
    <w:rsid w:val="00A74D41"/>
    <w:rsid w:val="00AA6E06"/>
    <w:rsid w:val="00B12807"/>
    <w:rsid w:val="00B13B17"/>
    <w:rsid w:val="00B3027A"/>
    <w:rsid w:val="00B50CC2"/>
    <w:rsid w:val="00B573D8"/>
    <w:rsid w:val="00B70697"/>
    <w:rsid w:val="00B83DD1"/>
    <w:rsid w:val="00B91B09"/>
    <w:rsid w:val="00BA7F38"/>
    <w:rsid w:val="00BD7970"/>
    <w:rsid w:val="00C43805"/>
    <w:rsid w:val="00C510C9"/>
    <w:rsid w:val="00C634F3"/>
    <w:rsid w:val="00C7660E"/>
    <w:rsid w:val="00C93BDD"/>
    <w:rsid w:val="00CA20D8"/>
    <w:rsid w:val="00CA70C7"/>
    <w:rsid w:val="00CB1666"/>
    <w:rsid w:val="00CE2189"/>
    <w:rsid w:val="00CE385F"/>
    <w:rsid w:val="00CE4240"/>
    <w:rsid w:val="00D20364"/>
    <w:rsid w:val="00D33128"/>
    <w:rsid w:val="00D53879"/>
    <w:rsid w:val="00D600B8"/>
    <w:rsid w:val="00DA0871"/>
    <w:rsid w:val="00DD4AA5"/>
    <w:rsid w:val="00DD52EA"/>
    <w:rsid w:val="00E42D60"/>
    <w:rsid w:val="00E6166F"/>
    <w:rsid w:val="00EB6FDA"/>
    <w:rsid w:val="00ED4D1F"/>
    <w:rsid w:val="00ED6AD3"/>
    <w:rsid w:val="00ED7110"/>
    <w:rsid w:val="00F07DD4"/>
    <w:rsid w:val="00F132A4"/>
    <w:rsid w:val="00F45C8B"/>
    <w:rsid w:val="00F476C6"/>
    <w:rsid w:val="00F47EC0"/>
    <w:rsid w:val="00F87B4B"/>
    <w:rsid w:val="00FA4015"/>
    <w:rsid w:val="00FB70BD"/>
    <w:rsid w:val="00FC1B36"/>
    <w:rsid w:val="00FC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9D84B"/>
  <w15:chartTrackingRefBased/>
  <w15:docId w15:val="{CF47EB78-6276-4469-9BA1-587AD9B8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80" w:lineRule="atLeast"/>
    </w:pPr>
    <w:rPr>
      <w:color w:val="231F20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rPr>
      <w:shd w:val="clear" w:color="auto" w:fill="2C806F"/>
    </w:rPr>
  </w:style>
  <w:style w:type="paragraph" w:customStyle="1" w:styleId="gap-btn-hidden">
    <w:name w:val="gap-btn-hidden"/>
    <w:basedOn w:val="Normal"/>
    <w:rPr>
      <w:vanish/>
    </w:rPr>
  </w:style>
  <w:style w:type="character" w:customStyle="1" w:styleId="nametablediv">
    <w:name w:val="nametable &gt; div"/>
    <w:rPr>
      <w:shd w:val="clear" w:color="auto" w:fill="2C806F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2C806F"/>
    </w:pPr>
    <w:rPr>
      <w:shd w:val="clear" w:color="auto" w:fill="2C806F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rPr>
      <w:shd w:val="clear" w:color="auto" w:fill="2C806F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ivCharacter">
    <w:name w:val="div Character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divSECTIONCNTCdivsectionnotbtnlnkdisplaycell">
    <w:name w:val="div_document_div_SECTION_CNTC + div_section_not(.btnlnk)_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2C806F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splaycell">
    <w:name w:val="displaycell"/>
    <w:basedOn w:val="DefaultParagraphFont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li">
    <w:name w:val="div_document_li"/>
    <w:basedOn w:val="Normal"/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infotilesecfieldnth-child1spannth-child1">
    <w:name w:val="document_langSec_infotilesec_field_nth-child(1) &gt; span_nth-child(1)"/>
    <w:rPr>
      <w:b/>
      <w:bCs/>
    </w:rPr>
  </w:style>
  <w:style w:type="character" w:customStyle="1" w:styleId="documentlangSecinfotilesecfieldnth-child1colon">
    <w:name w:val="document_langSec_infotilesec_field_nth-child(1)_colon"/>
    <w:rPr>
      <w:b/>
      <w:bCs/>
    </w:rPr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character" w:customStyle="1" w:styleId="documentlangSecinfotileseccolon">
    <w:name w:val="document_langSec_infotilesec_colon"/>
    <w:rPr>
      <w:vanish/>
    </w:rPr>
  </w:style>
  <w:style w:type="table" w:customStyle="1" w:styleId="documentlangSeclnggparatable">
    <w:name w:val="document_langSec_lnggparatable"/>
    <w:basedOn w:val="TableNormal"/>
    <w:tblPr/>
  </w:style>
  <w:style w:type="character" w:customStyle="1" w:styleId="divadnlLnks">
    <w:name w:val="div_adnlLnks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uiPriority w:val="99"/>
    <w:unhideWhenUsed/>
    <w:rsid w:val="0086662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6662F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B13B17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1B6711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00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02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02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029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002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573">
          <w:marLeft w:val="0"/>
          <w:marRight w:val="0"/>
          <w:marTop w:val="0"/>
          <w:marBottom w:val="0"/>
          <w:divBdr>
            <w:top w:val="single" w:sz="48" w:space="0" w:color="auto"/>
            <w:left w:val="single" w:sz="2" w:space="0" w:color="auto"/>
            <w:bottom w:val="single" w:sz="48" w:space="0" w:color="auto"/>
            <w:right w:val="single" w:sz="2" w:space="0" w:color="auto"/>
          </w:divBdr>
          <w:divsChild>
            <w:div w:id="206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8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astounding-gaufre-f9428d.netlify.app/" TargetMode="External"/><Relationship Id="rId18" Type="http://schemas.openxmlformats.org/officeDocument/2006/relationships/hyperlink" Target="https://my.indeed.com/p/parkerp-lxyhsn9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yperlink" Target="https://effulgent-marshmallow-23dfdf.netlify.app/" TargetMode="External"/><Relationship Id="rId17" Type="http://schemas.openxmlformats.org/officeDocument/2006/relationships/hyperlink" Target="https://github.com/mxrk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inkedin.com/in/parker-phelps-a121501b6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ling-syrniki-d0dc90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mxrked/Medical-Office-Administration" TargetMode="External"/><Relationship Id="rId10" Type="http://schemas.openxmlformats.org/officeDocument/2006/relationships/hyperlink" Target="http://www.fibercompanync.com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rtsyvisuals.com" TargetMode="External"/><Relationship Id="rId14" Type="http://schemas.openxmlformats.org/officeDocument/2006/relationships/hyperlink" Target="https://fantastic-starburst-b0f940.netlify.app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Parker Phelps</vt:lpstr>
    </vt:vector>
  </TitlesOfParts>
  <Company/>
  <LinksUpToDate>false</LinksUpToDate>
  <CharactersWithSpaces>5285</CharactersWithSpaces>
  <SharedDoc>false</SharedDoc>
  <HLinks>
    <vt:vector size="60" baseType="variant">
      <vt:variant>
        <vt:i4>6946915</vt:i4>
      </vt:variant>
      <vt:variant>
        <vt:i4>27</vt:i4>
      </vt:variant>
      <vt:variant>
        <vt:i4>0</vt:i4>
      </vt:variant>
      <vt:variant>
        <vt:i4>5</vt:i4>
      </vt:variant>
      <vt:variant>
        <vt:lpwstr>https://my.indeed.com/p/parkerp-lxyhsn9</vt:lpwstr>
      </vt:variant>
      <vt:variant>
        <vt:lpwstr/>
      </vt:variant>
      <vt:variant>
        <vt:i4>393307</vt:i4>
      </vt:variant>
      <vt:variant>
        <vt:i4>24</vt:i4>
      </vt:variant>
      <vt:variant>
        <vt:i4>0</vt:i4>
      </vt:variant>
      <vt:variant>
        <vt:i4>5</vt:i4>
      </vt:variant>
      <vt:variant>
        <vt:lpwstr>https://github.com/mxrked</vt:lpwstr>
      </vt:variant>
      <vt:variant>
        <vt:lpwstr/>
      </vt:variant>
      <vt:variant>
        <vt:i4>4522002</vt:i4>
      </vt:variant>
      <vt:variant>
        <vt:i4>21</vt:i4>
      </vt:variant>
      <vt:variant>
        <vt:i4>0</vt:i4>
      </vt:variant>
      <vt:variant>
        <vt:i4>5</vt:i4>
      </vt:variant>
      <vt:variant>
        <vt:lpwstr>https://www.linkedin.com/in/parker-phelps-a121501b6/</vt:lpwstr>
      </vt:variant>
      <vt:variant>
        <vt:lpwstr/>
      </vt:variant>
      <vt:variant>
        <vt:i4>7012453</vt:i4>
      </vt:variant>
      <vt:variant>
        <vt:i4>18</vt:i4>
      </vt:variant>
      <vt:variant>
        <vt:i4>0</vt:i4>
      </vt:variant>
      <vt:variant>
        <vt:i4>5</vt:i4>
      </vt:variant>
      <vt:variant>
        <vt:lpwstr>https://codingthefront.com/</vt:lpwstr>
      </vt:variant>
      <vt:variant>
        <vt:lpwstr/>
      </vt:variant>
      <vt:variant>
        <vt:i4>3932263</vt:i4>
      </vt:variant>
      <vt:variant>
        <vt:i4>15</vt:i4>
      </vt:variant>
      <vt:variant>
        <vt:i4>0</vt:i4>
      </vt:variant>
      <vt:variant>
        <vt:i4>5</vt:i4>
      </vt:variant>
      <vt:variant>
        <vt:lpwstr>https://fantastic-starburst-b0f940.netlify.app/</vt:lpwstr>
      </vt:variant>
      <vt:variant>
        <vt:lpwstr/>
      </vt:variant>
      <vt:variant>
        <vt:i4>5505040</vt:i4>
      </vt:variant>
      <vt:variant>
        <vt:i4>12</vt:i4>
      </vt:variant>
      <vt:variant>
        <vt:i4>0</vt:i4>
      </vt:variant>
      <vt:variant>
        <vt:i4>5</vt:i4>
      </vt:variant>
      <vt:variant>
        <vt:lpwstr>https://astounding-gaufre-f9428d.netlify.app/</vt:lpwstr>
      </vt:variant>
      <vt:variant>
        <vt:lpwstr/>
      </vt:variant>
      <vt:variant>
        <vt:i4>6225950</vt:i4>
      </vt:variant>
      <vt:variant>
        <vt:i4>9</vt:i4>
      </vt:variant>
      <vt:variant>
        <vt:i4>0</vt:i4>
      </vt:variant>
      <vt:variant>
        <vt:i4>5</vt:i4>
      </vt:variant>
      <vt:variant>
        <vt:lpwstr>https://effulgent-marshmallow-23dfdf.netlify.app/</vt:lpwstr>
      </vt:variant>
      <vt:variant>
        <vt:lpwstr/>
      </vt:variant>
      <vt:variant>
        <vt:i4>1114127</vt:i4>
      </vt:variant>
      <vt:variant>
        <vt:i4>6</vt:i4>
      </vt:variant>
      <vt:variant>
        <vt:i4>0</vt:i4>
      </vt:variant>
      <vt:variant>
        <vt:i4>5</vt:i4>
      </vt:variant>
      <vt:variant>
        <vt:lpwstr>https://startling-syrniki-d0dc90.netlify.app/</vt:lpwstr>
      </vt:variant>
      <vt:variant>
        <vt:lpwstr/>
      </vt:variant>
      <vt:variant>
        <vt:i4>524381</vt:i4>
      </vt:variant>
      <vt:variant>
        <vt:i4>3</vt:i4>
      </vt:variant>
      <vt:variant>
        <vt:i4>0</vt:i4>
      </vt:variant>
      <vt:variant>
        <vt:i4>5</vt:i4>
      </vt:variant>
      <vt:variant>
        <vt:lpwstr>https://rtsyvisuals.com/home</vt:lpwstr>
      </vt:variant>
      <vt:variant>
        <vt:lpwstr/>
      </vt:variant>
      <vt:variant>
        <vt:i4>8061030</vt:i4>
      </vt:variant>
      <vt:variant>
        <vt:i4>0</vt:i4>
      </vt:variant>
      <vt:variant>
        <vt:i4>0</vt:i4>
      </vt:variant>
      <vt:variant>
        <vt:i4>5</vt:i4>
      </vt:variant>
      <vt:variant>
        <vt:lpwstr>https://github.com/mxrked/Medical-Office-Administration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Parker Phelps</dc:title>
  <dc:subject/>
  <dc:creator>Bo Bunn</dc:creator>
  <cp:keywords/>
  <cp:lastModifiedBy>Parker Phelps</cp:lastModifiedBy>
  <cp:revision>25</cp:revision>
  <cp:lastPrinted>1900-01-01T05:00:00Z</cp:lastPrinted>
  <dcterms:created xsi:type="dcterms:W3CDTF">2023-05-07T12:21:00Z</dcterms:created>
  <dcterms:modified xsi:type="dcterms:W3CDTF">2023-06-24T17:29:00Z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30c7a8ce-2544-41a6-9d3a-af11679dc49c</vt:lpwstr>
  </property>
  <property fmtid="{D5CDD505-2E9C-101B-9397-08002B2CF9AE}" pid="3" name="x1ye=0">
    <vt:lpwstr>DHEAAB+LCAAAAAAABAAUm7VihEAURT+IAl+gxN2dDndd/OuzqdIkmx3mvXvPifAUgqEfAWZwnP3ADIN9eI4SKIJlGBJCKMhYbPCyPnMSR2eOdzp4iGlntBr4ZQ5Rqn0xgtZl5nDaZXEE+Z7rukHXZdc4gfZMsJBKoMDkJbYamoN3TSvJ1opTH6rUDugtCEu5BegNtK724BSB6RcUbR3cXurVx3PwyAAKkH0cwLrhNWU+Omef6fB8wf55j54vA4a</vt:lpwstr>
  </property>
  <property fmtid="{D5CDD505-2E9C-101B-9397-08002B2CF9AE}" pid="4" name="x1ye=1">
    <vt:lpwstr>t3RsD8+Pd9sSjl4UiPywzPI37nfPbEfhkz3HJDblP1ZMLe+vp4SKRbRZSV83GdCTmqac5akjuB+EWsU2UU7T6bUMRVc/zM+VfJou8O9MGDp04ixv7tRS+wDch+vUNeraEu7MFOGzs8+We1rsNrhL2Ibp2r1FQgVB4QI/55K9uV8u+Ub6ussOxkvjAlI7WC9fb3cURbZgmSx71fMAUkBM6+z3O+bNl8+hbOxst+BQhC/VSjzjF334gKWtENjyVgU</vt:lpwstr>
  </property>
  <property fmtid="{D5CDD505-2E9C-101B-9397-08002B2CF9AE}" pid="5" name="x1ye=10">
    <vt:lpwstr>TbSzPES9J8eVz5ln703psL/JovnceLKCk22e+v2xZDnB88fT1tDCV4VvrK7bhvkDV98RlwVejteVfaeiW/HXnGMDgLW86EPBON9oeKsocdHdZS2qPpDuhT1IPRl7u08ejWE6Ws2KBHk3bL8QI/u0/kew6YgiTEYd7x8uXjjO2oMzCjapl+cGkxXXvAdckZgsXphmkDEqJYk0se2sLl0kGuKmtGRq2rKb0I9T2Niy2VcdMx0cqCBBiByXqiqpGbB</vt:lpwstr>
  </property>
  <property fmtid="{D5CDD505-2E9C-101B-9397-08002B2CF9AE}" pid="6" name="x1ye=100">
    <vt:lpwstr>VRLPUiXCAoODDEit0LpRmuFbscTk+ClLZPkPpcsnB/LXR0qB7+sGhq7TtpTbYYIquw7X72ZF3eUUUeJle057tLHI/wEwf5yXa7CVgNKoSLQXC2/RSeN5gVQteJrJAUAbmusfUSk1YxF911hlc0h42ZiMODh9q4luI/zanufIIRu3FEyfhanS216C0/Ru4WcpHISrBuiLXWLP3RDiUqYarqCj9/unVuTXEREfGZ63wTcPOqfUvQgsV5h7G92eN8G</vt:lpwstr>
  </property>
  <property fmtid="{D5CDD505-2E9C-101B-9397-08002B2CF9AE}" pid="7" name="x1ye=101">
    <vt:lpwstr>ckUWlWXsSTfL6QuQVr34Fr/Sz9Gbg6eFA9Q2IM3XzjqR/kdH3eSBuRE+bzT0/z20yLFpWLs7iWn65ADUetIWBarU4AhbTQ4wiIVKgI3lFOrvmLvDS+FGuUNcXeHDUi9TNxT4MKWbfdDLN51T32+8EE6h3I4bzcSpAWnn52m69jz4yFcAfU+7FKnkvoZ3OWvuRWZj3hqrC792rqsnUX7sY7Bm2NoQ18G3z508GC8iKreLDFSYMNffjCmBdLZe7QB</vt:lpwstr>
  </property>
  <property fmtid="{D5CDD505-2E9C-101B-9397-08002B2CF9AE}" pid="8" name="x1ye=102">
    <vt:lpwstr>jtJFv9UPatHffW7uPwI1UUpy/n7yB2ifbJVRpOg+QZcRH7xaXH+0shuFpKXn/X/lcTUhrdzb5E6h8/+hoUeAyQF9NYivAEz0XJatRK77YyjIOETpmQJw5q6ku01JQjeCEjI2PDgl0Vve03+AS5fjyUOfole/jmtO0//jmDzWahEFkrfKQ4if2S6uZ8GTv91G31utkYKkjQaJddeWVAEw+wY2J/T1VJt4U4z5tvAqL0Y2l4Qx4rjOdBRbVbUEHka</vt:lpwstr>
  </property>
  <property fmtid="{D5CDD505-2E9C-101B-9397-08002B2CF9AE}" pid="9" name="x1ye=103">
    <vt:lpwstr>3CW/X08yYQHDLStARbCi11bJI4YNWv6haUwQk3gzY4n37VKANemwvGbE28HTSwg2oKxqeMNPmOAx2huGiTi/o6L17uHTIZh+MR8GHNcKvCUPB6mKip+iimykOVktO5BPpxkVYAJ8M+POR/FyegiuvTb+IJAK4ynj9deQql2Oo8Tk+PMVOTuItw2qpnJvKFD+696IFrMDu/mErUCKFDcsIxiAqOwpx+zBnJydjeMOp3idi6vHnVe/IYzXcc/YdN7</vt:lpwstr>
  </property>
  <property fmtid="{D5CDD505-2E9C-101B-9397-08002B2CF9AE}" pid="10" name="x1ye=104">
    <vt:lpwstr>cYt/OiuU530vWFxmaMd/Kd6U+GNvfuK65YGxVXF+PQxII/BrgGnCKTvkdM55BXPi1fq+pzqIhgf2YiCEB8W7cw0zolQFvDb2wTnVR/OafmgjpZFxexU6dCYAomEnhmg9C1uxorL04aH5CXMIQ3llMaDt7JxBxHJ3d91jyekwMISZWOilF/P+3KRa8JdLkhuDnMhLvXfeGMk6Az6CCXuV/L3VjGEL2QtSsrMBEkZtdPWYs48xOZBXmLRTe47yOPj</vt:lpwstr>
  </property>
  <property fmtid="{D5CDD505-2E9C-101B-9397-08002B2CF9AE}" pid="11" name="x1ye=105">
    <vt:lpwstr>hZ2u5zfj09Lx/f0FdMypVNlfxOyjpw+R4MZn4PrRZFMZgFBGTYauobdt4TDMCigBkD8ELqYkWPzxw2nj5t8sBsOkCEOcBMbRo2wis7YvKNY8OcyB/3GJnvpOtS1tgJh7vMbUx7XYSerhdQCeOy34sFzc9OjFPKmUtBY0srlAUFg3jBX2CiPgmAc85Z91KJfE+X0qf0uTJvRWkmK6N6bF1+q+yRBAL1ziDbdZNNsJ5y5TCYGc2K6gBzdtjZfkEVr</vt:lpwstr>
  </property>
  <property fmtid="{D5CDD505-2E9C-101B-9397-08002B2CF9AE}" pid="12" name="x1ye=106">
    <vt:lpwstr>a4eeWl06adMQQ+mAZt25KamllAFMD7Qa3ycy2zMJAs4Qg4W1v+pQsAZ5DVIBe8rm7IVY1v6c7CS4EuilpmztduGYQ16aZYYbY/VgJG/mWL4SFMboFzWw5zsS8y5vONOnUihkBRfuqLfW5feHBIYF/t2ZgI0qa+5fmvs6kPhZa2DUJmfX4Jksrq9UqOZMjdRY5p+nyjK4K+8/vV59z4yfj7AEK/OOX0atYxdMDwE585UPXA9nZpRbdihqi2/2XgZ</vt:lpwstr>
  </property>
  <property fmtid="{D5CDD505-2E9C-101B-9397-08002B2CF9AE}" pid="13" name="x1ye=107">
    <vt:lpwstr>5pHOxGry3rA+zM7vl9zHeLIvkoLYwB9+dJSlyxZlmfpo34t/czQy29yXBPkS1KJpR/pIa3ondTys+cd/jMtFG2VH0qCqfDp7EuYqYcKHqa1NDgyr0eqo6SpkfG7niNc2BZdijqBl5FG7SDhCnaoMZsZO5WjDCtrdu3VF45W8U0NwNxvzaFB2CyfTRFTqLH4W5md3OkcJrgncGpiSJlCvtbEivLCS+tIcCZYSGl18eMxzZIkPSEzOXUIG1MVEUNX</vt:lpwstr>
  </property>
  <property fmtid="{D5CDD505-2E9C-101B-9397-08002B2CF9AE}" pid="14" name="x1ye=108">
    <vt:lpwstr>QMRH8YMPBLA/cpe65kioXceJSpAx24R45Nd88OlYa8CLMKyL60v/lVncB6Cy9Ywovm0B8T4XsF2GdQCZ5FJphTDGUbFIuMRnW0dbbO7XvHmC6xkuCGw7v+LIUCSWRwtR40qQMYCtdwXTbL+X7Bc8OZsRnju26lgdeWnizNVesnEUKDR6SQgWDwcxhmNI251RA1+QGs99qfnS/HPhSE2chlUCNnZr6b5Yrr2C/U2TFY20BNQadunOim4YhOqCjYd</vt:lpwstr>
  </property>
  <property fmtid="{D5CDD505-2E9C-101B-9397-08002B2CF9AE}" pid="15" name="x1ye=109">
    <vt:lpwstr>lXYrNsEImD7dIQ3bZI/bi2hwNuy3tI7RiBpGiOWYIXuclEGib9MuEA7WhfPrjG0huY7lURSLCGPQj1MWvvwbaTD63gwJ89AUIEYqoN1onEoNKns/21gWJzOGqHTz4+UdRNPOgiJhMkkZuanCb8jZ+Tgl5mYN2LM+kNwSZyo+JzTP1qQIIBBWgCb7x/X4leAG8y2+qyOiH39j/PuA6Kqv7exseUBbZ9ENZACtEO2/x6AwOkNVa0gf7mRaZxkfVOD</vt:lpwstr>
  </property>
  <property fmtid="{D5CDD505-2E9C-101B-9397-08002B2CF9AE}" pid="16" name="x1ye=11">
    <vt:lpwstr>hMssxqBl7fWnyB7j30NjGJ0tJBV+7gK3edJd/JXmZZzOktu5OcDQcqYHeyVC5yOwW1ezzY+bfsd5ViIVeIGY4Zh5lkqgNhi1d2XR2GY/YX0XlUDSBQj+lglqSW/7awQ9OEvMi1YJFQ4CYvRvPyxDnlnWaJjyEPI9rs08coRCjfc12hhIA7g4NCZN3K6qiJKzPt+dqd4DkBN9rWMPyH8BEaSaQfXh/gzQuzQNFi3vBlEeBoP9V/hrsMz8tGMSczQ</vt:lpwstr>
  </property>
  <property fmtid="{D5CDD505-2E9C-101B-9397-08002B2CF9AE}" pid="17" name="x1ye=110">
    <vt:lpwstr>wyzz/JoPjaJ9J2YlnhyTZLkdGhj9R/5ehcGZL2BN4sLyhZ7B7fnmNqzlxR3SRWIEAhn/AzICEkMP4MBn43Yq8j0GLp6Bvx1pjZ8EuoQaftSywYX3ACX9kQweuQ5Id+eHuG3zBfNTmnI3amc3r+s6mVDJf7+Y1fHGKuXeJ3A28kzFEnZtKUTDiAa2YMxzvjRKcN18Ti1KTcVRH9mMs135AjqGJufW7n1qMk9Cfye2MlTxoz3Nz8RF0CcMj/wsuDB</vt:lpwstr>
  </property>
  <property fmtid="{D5CDD505-2E9C-101B-9397-08002B2CF9AE}" pid="18" name="x1ye=111">
    <vt:lpwstr>EeOR601rrPQ7QRebagYv6GfDRZzJeGlc7+QkOhyu3aZGCPCtAvr5iHru1JMd8fv7PLqj4GbR+hvxQ+ezJcT7UHL7dt/p6tUzYEygVgdeNHwsl9bT8rPgZpKivPPAr9uDjLi8xNiWG5agwQ7sFE2JBkctf2UkDkGQ2bHRMyg5eydafoGv/5GDxCsgYpK2g+8BhigejrzC7jbV4xVOUCGmbIwrtHnrPFE8qpQQItBzm0tR3/ue2mmJ8kQRwwdJTay</vt:lpwstr>
  </property>
  <property fmtid="{D5CDD505-2E9C-101B-9397-08002B2CF9AE}" pid="19" name="x1ye=112">
    <vt:lpwstr>RVz6fXJhwwZtHJgY9ks41HBRYmYed3oHZ1khJdUf8V1v6+gsZ4wQQohQxCK8wH7GpyV8sDqB/X7e/rxqzcP8ympV2zag/ICgT8sFuDFY1xRtCohTRnVxlfVr2cXWm7rT+66Z2E5RX9xz6oQ9+X4dOBIAWAwl9V/JaHlsuM5XLX7QeposQOQHcbCybPIZUdILOEMrsTiurxPdnJsO4kxpE6NS6y+PcyCRz74iz4t5GkvKJ7Fib6OpSHY1cWUrI+X</vt:lpwstr>
  </property>
  <property fmtid="{D5CDD505-2E9C-101B-9397-08002B2CF9AE}" pid="20" name="x1ye=113">
    <vt:lpwstr>Jtirmu53dfQ2aiI06qhVcHWYNOOjnvjXvwDUv6D3X/dT5qI/9Uf4dw6CTecXYIGMLAOYQPxWlwdwUdD/3Pa5Dv8g5zh+ki65jmUaB7kS1TM3KikCMhR/BHXSFcPBhoRxiHwwVO511iBgjvsNpz+rHq146IHh8ES3/C8knUS/s6hbxLUox1AY+bROjqyteWwpcdtGlTCYqdNanzsQz+tg3k0/JF4kqrF3y5/n9yGArK9Q7nAK5kLlCVD8h8NEAkE</vt:lpwstr>
  </property>
  <property fmtid="{D5CDD505-2E9C-101B-9397-08002B2CF9AE}" pid="21" name="x1ye=114">
    <vt:lpwstr>AuMhBjOP6XyZkdGd/p3lv4o1Nb9OUoon+sXnoP3YR0KGJE/Lwt2JZscJDcq4Fnjw5gIpCIFmJEzXyELczw1MluZlUdeTnerFi01YogaKjx6PBA8F1uc2gS82a4JCiLTGrv5ANjiANwFWysxwMOnHM1ssIsLoqoDZ2w35LK/vsH8jbg5wxxAAA=</vt:lpwstr>
  </property>
  <property fmtid="{D5CDD505-2E9C-101B-9397-08002B2CF9AE}" pid="22" name="x1ye=12">
    <vt:lpwstr>Oim2cdDpG5bCyWCYilQ93d3N4A0CCsw3QiubyLWGWI104nB2iu3r+uMipqbWkn01uJE9W1SGDzC2h7zfxXoVQj47EYlA2pUGc32COhtES/jSkO7+lpD+bbTuvKIxim6v+dIQZKR8H7nZEzfuVg5jgNhO+G8JWHN8yyXaBNSUyGn5oK02SatWxKrhyzMvyQz3+X4kFPxITXIi12EVqA7/mPzamkjt38r6BAHk9eqKnDsrcM+jZuvRptUKEtg02hP</vt:lpwstr>
  </property>
  <property fmtid="{D5CDD505-2E9C-101B-9397-08002B2CF9AE}" pid="23" name="x1ye=13">
    <vt:lpwstr>Xs08NhJZZoOc3rfN+Cp4oVAKH0unOiiEQLNOx+hhcL+6DplzgWPrNOZnlF/dQNgAtj5pcbc18cUXhsTrf3V2+KYtK6AxfFm81mQjqvaM2QIbc9Kv8OCuEMDVlEfqsYn7aXCtKIG8Ti5Bbso3qb8zJ3TGcKD4EqmB5Zp93GH8suNhAkVvQbUkJgZnB4tPc8A0XHSLibBhCuTfNXIQNl0SA/QT8uFxMPTCz+Agj2TwKXIpQj8STQm+BGD+iMpPX/y</vt:lpwstr>
  </property>
  <property fmtid="{D5CDD505-2E9C-101B-9397-08002B2CF9AE}" pid="24" name="x1ye=14">
    <vt:lpwstr>K06KGEQYAbZ7N0xRHqqH27iwZKOMt3av82Vm0Imziz/S29pKmHIauMEX5MRS7R9LEt+htll3JR3RMmprsHFw/Li94bpdrPh8ts2BpEn/dUaDC1vSMPc89g6Axx4WjcNjfJ3jxvDHMg/YsVZxpkFTLDGUgHRSFkqV4K27b5IRQ1+FSE39lnHweLHh+NyZNkYsk8MHDwTmQ3/OcdpZW3H/DIv0x+9fp2RhSGkgjpSf7dWmI5vSexa1/pa8cQIXenM</vt:lpwstr>
  </property>
  <property fmtid="{D5CDD505-2E9C-101B-9397-08002B2CF9AE}" pid="25" name="x1ye=15">
    <vt:lpwstr>XPSRoUyE6f42QDFx7xms0/3RLq2SGDfYY1scnd+z6ZZe7dO+uw0rMk2oCFZs5v9Sd5AVUOWvBt7SinUy68VxNnWSEXnq5C/DFXB0hGPH/JX8PUb16TVrlrmO9tE06LaDbRgTizQqh9lCzL9/RpHiiBFvLWW51sY1KCx3ML8UB4Dw98boO/IxByVYbcYRYguOVuErBkxumOc3Xo7kaOusaiaYDnghOIfdO6GX+LlxnK+XS+7YvPmGWwwxd7NqG8t</vt:lpwstr>
  </property>
  <property fmtid="{D5CDD505-2E9C-101B-9397-08002B2CF9AE}" pid="26" name="x1ye=16">
    <vt:lpwstr>QAQXiUMjkQLeeyBbHfvy7n1tkLFamPkqhw+/GlRFkhR9LImE88QLq7r+cJdlcm1bITx9FyWTPT4nogK5zFA+CyyPkQK9mm+Ry/bn5x/pMnywVeL6nOyo7/amn8xRk8KerXA5SDUJIiiX5sWiXKigc8u0Tv4naBy6hQdQfqwabxpgkFUSiBzAQ7rS5x4NK2rVJX+rkt+pnIDLF18GMYNlcGkAbjvS2mJl1aajGYmTRwTzlF2QC+3DK0Ms8afpv6k</vt:lpwstr>
  </property>
  <property fmtid="{D5CDD505-2E9C-101B-9397-08002B2CF9AE}" pid="27" name="x1ye=17">
    <vt:lpwstr>KI3tp0ogjP23b/Q44EOShf2D4IdXf4mw9/4Oq+cP+7Pp4eyZlwsv4FM3GU5vfqjVftyTgxagMwEIJNyZz1p9CooZgqK0Y8EFaAkz4Tvhr+kYuCSuejr2xJCLaA6A1NiCl2uGwc9OQmjaQiifA3WnmEdq4Opek/VrK0FCnb1c5eD2jPEEYW1TX8kPjozBapbE9LwVotkIris5uvRmIUEwDdVehsK+12pklQapj/6k3Wm8PGl/YCup5kejk3xsxZq</vt:lpwstr>
  </property>
  <property fmtid="{D5CDD505-2E9C-101B-9397-08002B2CF9AE}" pid="28" name="x1ye=18">
    <vt:lpwstr>KEwnkhDY3xmM9S+k/F5SGUFlubPIrhoIrnHu0O7ZcG8dFVm2XnsGXCkzZxSD0ms9M+1JTfa0zX01pg1kbEFD2dK+REHA26LIMp7dkh7BXSOZs1U5PUux+xzrDaHX53sESjBB+7tgpSkI1rhsQe1YJzPaiM1awh6HwT/RelBBJGyXW2diRunVhFLCy9b2oQCMTQzqpA2nE5n4hU7yIqvUBlyIFJUkhuN/RbsCScVRzr8w+viBbJ+TDZO2isiO/wo</vt:lpwstr>
  </property>
  <property fmtid="{D5CDD505-2E9C-101B-9397-08002B2CF9AE}" pid="29" name="x1ye=19">
    <vt:lpwstr>y+1M2ob/gV77qo3TT4NSd8Oa4rLXZIA+hWwnnjDEssxyFQ1ojQ76k0VFgsiuzZE3M6T2UVtVDZYnxZg8DM7aBRF9kyu9mo4GEaIFzi1NQGc9te3b0sBvoNdMV2EEgz74BUeVCKloWyZP13R23GvAXee2WAsENqZnLDUXsZe2Z7qPWwhKQmGiMdwiC4sfz/EI9oqYT1qMRty5Ow9clo3ZR13yeBIlYm/XMfnoPZc5huJROyECJrzct3KDjEpoC73</vt:lpwstr>
  </property>
  <property fmtid="{D5CDD505-2E9C-101B-9397-08002B2CF9AE}" pid="30" name="x1ye=2">
    <vt:lpwstr>rryjzJByHc7nnuGmVVALtyPEtmRnAkHMEDI0G78mrHI9G2kBXnqzjfKojxNV4lSbC6sexq49H6plMN8JLlY/MM+w6sLRH2Kd+7rIKBdzD/TdCVeWipAMBknqxy2i5irvmSODQcH5oCnlnosCLIPQWH47KzZdEjRbW7YYx0jeKBCTzdGvrLTIQWU4tlVrdUuPPHwtve6pv2IXTu5qdDLbg0V/cGmZptJSQE7iwEo2WHXWAEnUA/ERFR28bgIbDgI</vt:lpwstr>
  </property>
  <property fmtid="{D5CDD505-2E9C-101B-9397-08002B2CF9AE}" pid="31" name="x1ye=20">
    <vt:lpwstr>v/pSC99lqxq4EasyvxPuIuQMfTl5RSMDlziyR2QaNxn2qxcN7GhNbKFM4ebBqTbExMhWQpIkLlhZGMDlmuzNu5wkU/u1Kv2Ql2/EAG0vZ/lsy3PtqWhZ+aKWAUthRO0y7+Ll3XHNb2tFnA9i9rHAYR9jbNayUtwBXNgb74/LChF3JXgMunTRmu27ahMokT80TtIVSR51bNBBQ8oXaJn0V1GOt52MzlpYXg2fkiGb3yD6MnReZ6WdsHhyy+9w5fV</vt:lpwstr>
  </property>
  <property fmtid="{D5CDD505-2E9C-101B-9397-08002B2CF9AE}" pid="32" name="x1ye=21">
    <vt:lpwstr>6hHKGdBBUBjUxRnO/Ec8l9mVyzoOO7wFdR7FBLDNIjekxs0Tllx5Ph8uh3gxwGeHqaDMuPF23qZmbOWB7sq7cnsViMiQummlRlJDH29NOt1wEtVo1+JWhhrHUCIOvK5wJItbG7d6T1ne7ZPnSrU6LdkVibQI61QnpKRympoeg2bqL5Xr1BRUQllXTg8rFNOZicicWzN9EIXymgcY7IRH+HEhK8PI36N/M1A0GI1RF/8aPCqOXLRAoh6tUTPNfrZ</vt:lpwstr>
  </property>
  <property fmtid="{D5CDD505-2E9C-101B-9397-08002B2CF9AE}" pid="33" name="x1ye=22">
    <vt:lpwstr>YQI8/bjlg/oORS8ReJv2MBko728/Qw3z6VX1DpCYQFDqfLh/594Vvj+7nh8SFVUjmOtybdN8tBfAlTjbP6Vj8yonAlEvsRqZKuD5lk5OOyiBAi6gLMcNutyLBkFTYZ80hL6RhNrGcy4JYergAmiSt1YeOEpiRRAQkjqyUx6MsS0NzrwtdYwi5rD8pxv0ugVoL6wPSPWO9PdDwVk9f2iBbD+2qOuK+4mgv1o/6usA6VSnNrHx7VEUJqb+s4R6p/F</vt:lpwstr>
  </property>
  <property fmtid="{D5CDD505-2E9C-101B-9397-08002B2CF9AE}" pid="34" name="x1ye=23">
    <vt:lpwstr>DwlpNV9nWBvHaDOiOv34MfjuGKDiV5A8RFQD4aSF1ld7H62Joe72Y+p84gHBjJEtJpu68sKJrmFPn6keys3OHqwJUGDQz1MLok0cnmI12BtoH9WRN+LrtLRq95FUrs+iG10FErnWaxmYSG62RxhVLwZYssSi8UBRKDCQI6UIzy5Bg1RU72CQLBJ4xNM3KLTtQWZo4AQtOn5IBxNxOwRkA+ouXs194HgH0Ine3+FgvxnqKPhM1WErJng2mg6qkh8</vt:lpwstr>
  </property>
  <property fmtid="{D5CDD505-2E9C-101B-9397-08002B2CF9AE}" pid="35" name="x1ye=24">
    <vt:lpwstr>ZkgK38ycSF6sQVpAIGlbUrIQY6r5jUui1bOzYJ2gDOHfuVQ/RRPsZ7k2OH6t34hxB/5Brt6F5CciIKWBJ+jxEykWBep0kFkK3AWlJrx2H/emteZbujNBoW4f53TklnguG3eoFoEgjlm9BwEWCSfVDEmh0JEmbsgORo9fHdYXeJn5mzTxJdSy94J9bvui9AWvwRNzjnK+LwPUsLniYBj7vskDv4SRIL0d+TZovvHCbF40kTIB80UCuC7MyhOWy2i</vt:lpwstr>
  </property>
  <property fmtid="{D5CDD505-2E9C-101B-9397-08002B2CF9AE}" pid="36" name="x1ye=25">
    <vt:lpwstr>fXRWmAh0P6lvknNPlJzN+5c957F6sNm6cp8W1h+RAdgSujr9aT9evPS5bHU/M1MmqR2YmqmlBfwEZxUElm8XgflQ7gC+7P51b/tnYQKNM8A1zhNE6WDu/AyCtR/qGqNu4ycUN3R3iPHcuQpYV6jFnv7v77Boe+sxPJQjtsixzJIf951sSeg3AVZHk8rlU4hz1QLIR6HQ1wKP56akgjj9u5lFZbaOBJmUawpVf4UK68byNcaMWHV2Agc/Jxq8/5X</vt:lpwstr>
  </property>
  <property fmtid="{D5CDD505-2E9C-101B-9397-08002B2CF9AE}" pid="37" name="x1ye=26">
    <vt:lpwstr>PRI88mgnc5NkLRhDtj+NGNU+sMKTrYnaXdHbShXtLYynJGYV993a/4prRERdNXnmCG8lF9ob4JWbLzN7q3If7O6p6YxIhPUL4wCYBbLE9TVooZGW1EcnrLP0XJql0xKJRo4aUjUQePft/JpNNCfthU0WotzqGtyQPLfSzPiL3A+dYQ8R6/8StwpNyab79e1GHlKyvvuZBSwjeYjvhLsoN0Tb+j7m7x1uV5BsFgiTYWjIwXusfUKMtxG5T91dfji</vt:lpwstr>
  </property>
  <property fmtid="{D5CDD505-2E9C-101B-9397-08002B2CF9AE}" pid="38" name="x1ye=27">
    <vt:lpwstr>Ye8YRBbZV1da6JihsNhsmFBwwwUYuAbkyYcmlz2W+U/6NQHfaLN5IeVDW6SqwdBqvQVXQYKMBqLvOb3VuM6QM0AzOlaTtzuLmccr210Qq92Y+WE//EBZc2G6oMMzrw9gBQcoTNekFA58MkBtaSj66LqZCA1TPe8HHMVxdFCijd9hcjm/KBTTzT5wKinbK/epichPVowzQTyAFPlTDQRpqj0hJaD9yQVL/ejDnQKj2Qnvae5XA+iPus+WRsdYar2</vt:lpwstr>
  </property>
  <property fmtid="{D5CDD505-2E9C-101B-9397-08002B2CF9AE}" pid="39" name="x1ye=28">
    <vt:lpwstr>WKB7fVNAuYLUAy7wZasrTYLi207dFPR5oGfSHoJ65XoG9Q/CThJfZ0NspHzVkBzXJAmZGVbOcv3xY4haMtpYc9hG+eHEHiEJHo0VxKrBGf86xRWR8U4Fk5H3LRMDJtWA0/qZCTd+z5Fpsek5Nqggmx2hU2EHwMyTfz6NBlB5fC8IcYRvjn+bJA1eQv96AUmqheZn8ukcXyqHmcSXanHqh/vrqNCe1GonrN1wB7bMssU3+En9E2QRZq4nJMGfILk</vt:lpwstr>
  </property>
  <property fmtid="{D5CDD505-2E9C-101B-9397-08002B2CF9AE}" pid="40" name="x1ye=29">
    <vt:lpwstr>k7yvSXHaEHnVskjsZh79em/8aMb947M2I9Jf040D+gEAzuyl9R/L804aTEbkyKyZLXgv+YXcbCiu82aOvBgbZqcZw4WVd/b6B36jzh0MwWhWbWKAj6EfJShxJkaSzKziw+CX4HRgcGv7zIN32DD0S5RYHwaq7FCpRHbwVikjK2bAe8n05aRcHP1h5fXLOScnpxR4hnpl9Syfpt8f6jV051VA/ff7lEqz5byejiQfv2XIT0EWtHEnnri7o8swIVN</vt:lpwstr>
  </property>
  <property fmtid="{D5CDD505-2E9C-101B-9397-08002B2CF9AE}" pid="41" name="x1ye=3">
    <vt:lpwstr>IsEpN2X9jvBJ5A6UQ28oIWYTameawXrYyGHUeatPPZpw6vw2mDV2NwtrXlqwMJbHUrmKpp1Rj17X31Ov4CLdpt0GY4/C+Ugi3cE4tKDn+j9P2WpJMQe2GAUSMQ8tk0r3k6YteXpDuCQS6w+gdX4IGLwgfSSSYDVtMGugRp6GHvJTQTbGoijHhT1FLFyckyGHuAqM3MUmAJQevzwIfWhZwuDT66KnoITVg40OoKa7+IGZT54E2IGF1uOK9bOF6wG</vt:lpwstr>
  </property>
  <property fmtid="{D5CDD505-2E9C-101B-9397-08002B2CF9AE}" pid="42" name="x1ye=30">
    <vt:lpwstr>3BIHwOSNY8CUNrLgUJ/FfiRKDL6R3Tig2bSsJVOOpBPxkKHUENE2TbLjneRfF9n6fBlRe+32+A5DGyasq8J8abghnY9QNYn4syTPEPAvqxl2QoiR+hTWuGtXE0riISZfxf+oLbfSGVChCf3MfxDAgsvmUWTQGl9CAGc71gIaKXGuLaKv2RFxXrjY3pVBxf3wHPSg/lwuUEkBUfoCox6alJrq1st7sK38HzXh+VxHe5gQr3GxjXl8IXhFhNanJ1J</vt:lpwstr>
  </property>
  <property fmtid="{D5CDD505-2E9C-101B-9397-08002B2CF9AE}" pid="43" name="x1ye=31">
    <vt:lpwstr>uCdUqm+0fzzC/wJfuayDO1mtbJ0EiIlzEME+mAO8YxNRF0m7uIAiBjlWMIqemt6EgjtpaN7wYYggY2/QHnW30fzLb/yYDNUTCzTYgztgku4luZxcmoXb/KC6hFHJCRLAxkYeoHGM94fgbZQIgV+QoUzfROUH/Yq1kjvk2Yk/VYESzUdItm/l+v4phjCEJbSPx0HaDuqk25qnt9vgViup+SenO6pZADLHbBzu1S7DoINeMGkLEIklCJBBur1zAZH</vt:lpwstr>
  </property>
  <property fmtid="{D5CDD505-2E9C-101B-9397-08002B2CF9AE}" pid="44" name="x1ye=32">
    <vt:lpwstr>nxw1yeCu6v462LrgrOS1TLN55Ru86PMmBJm2FHZCM96Awwy0OJF6/msO7iTEVbUSEcOmNEWcqPj9aZ1YDNS10uQBwBL6Yfxfm0QmPlBE/mklj4XMvTH2G5LBgIgBpArwTz+lVe2LTzcQHovfBf5++pL9fEi79gfC6m4IR7XcmabhZMNtTukexF8GNyNLb+nPHDmQfh00w2I+aSTYfpmYmVgUhvqW5y90Vc8BRkDQd6gxy/8JBNVauBH5nRmz2Lw</vt:lpwstr>
  </property>
  <property fmtid="{D5CDD505-2E9C-101B-9397-08002B2CF9AE}" pid="45" name="x1ye=33">
    <vt:lpwstr>kW7z6vkMpz50dIkdGzC/Cfh5mNGyqV+WcVBUIydddse/OB7NnF/jMK1lnCqQ8q1N2Nxp1yrMxzrqC5X4Q+pvXlLVf3dZqH9Lkz2CDxrVtv260ULF4zpdw1vQNAd9dbgplfrDfwRtX3vVy2D5jZXbdzWABv2l7ga0FIPhyIGzXhO/w2X2wSl3TshRAw7zO9ZRr/Sr5KqrcUcVtf0dQJ4l0fhMtx3kz3Dj3t7hY9FMPUS/i6JGAsGcthemlowCXcR</vt:lpwstr>
  </property>
  <property fmtid="{D5CDD505-2E9C-101B-9397-08002B2CF9AE}" pid="46" name="x1ye=34">
    <vt:lpwstr>1r8cnk744TvYQym9QK9IyvTPUjdvHU4Uo4WOZ8T3zdF6sSl9OJD+rBqRSElhPdo+ZyC9V7RYwiRTQbK6zlKZlxdOz5vs+JxNMicu6Nb1mGJjmbmJG3wwBRInbtLMvel25O5JZsmfu3me9S+XAH1N9E+8DfwGxPDjAp+yi1guCRNsw0yo/JTPEYt1nf4YAD7JuTLUm4mstc2+KE4GecE8xFmED9yo5vCcvX+FWj8WOZkVW+aqTFGllmnMAYkh29a</vt:lpwstr>
  </property>
  <property fmtid="{D5CDD505-2E9C-101B-9397-08002B2CF9AE}" pid="47" name="x1ye=35">
    <vt:lpwstr>2yj0ZJwURYyUVXbDRj7BfK2V/odf7tXKt6hXkrA3HAtSjw/94LEa8EJvJDxUIxBizzbmtEKA3c8I6uUxMi+N3j2/eLb7Ks8WGKG1Hx8Gv9iTW435IGcEOiV3NZ7QocWT7BSywPZ8Bx1Hh9t8zrWuC5+Ph+p8xYSnALOY/9/VTVK1xDHSipLopaaGU2J1QxykP0MaEK/yFp4WnYasP/tb9pGYlU+m2S3QueDf0/k+6XMDZ6Gig5cRGDykIFaWi6P</vt:lpwstr>
  </property>
  <property fmtid="{D5CDD505-2E9C-101B-9397-08002B2CF9AE}" pid="48" name="x1ye=36">
    <vt:lpwstr>p7iKEhJoI2kkfxx5BStWeCLMrjazfexryELXNjNTkqqZ8m1bPcpBSPGJ4h0d+J4sBveT3D3xUuVGRfJ7xanuF0xe1RChyCvLlOiejqELTp743T+pp7fl5kEu/9eS2ab47M90Ei92jwj+Um9nqEuF6ulGttl155btkxW4jgHD3NXUoVPjJ03Lf3h4k7FTgDbuXdYKLvFgIdf6zdZhUdCe6pyqZHgxZ8xR73V/zldcKAQ6NVbCScyKw9D1kj0IRqJ</vt:lpwstr>
  </property>
  <property fmtid="{D5CDD505-2E9C-101B-9397-08002B2CF9AE}" pid="49" name="x1ye=37">
    <vt:lpwstr>LKxPfnop7OKq8ElNFgSr1A5KW3DcDXS0cOvyco7dLEyKicS1LaGDWUi2H15m/FYn7qCyYaEFwuNC4E19cd9Y6sohT0/Dr5ls3os9B6EOuTIal9qDDHhbMtHMm/7SXcHewHw2HbWNKxL+3dYsUZ+Co8Kx7HMqNLgei9BP3Z6cJ9Pra4PJyfnyArbOmSPLxxXXbQ6vfq7uhMeGcGyIVxcf5eWQ7KLOXxMNR7v6Iuqr3C+gAKGDajfGQciSnJu/VGH</vt:lpwstr>
  </property>
  <property fmtid="{D5CDD505-2E9C-101B-9397-08002B2CF9AE}" pid="50" name="x1ye=38">
    <vt:lpwstr>jV3DkjdKOhXywrAs5CWUzrK8KnDDbJx+y5om9noIRktoDPVqnbqX2AYoyOGmBzPxTCwvvxwQ6peghsdiPf7DZUeVuSHhby4E0e0q+NGUtW4XFL5IqzIwkclyz9LMCPMIamTRxO3/PHxb0pE6OZuONEWEtXesrQ0psm3MZvOZBVBBflhjLriVGZ/gNbYMX3r9V4/sxr+1DhduQnv6hKtFkCkjsJGSrQzCjpTclkhkNyBCBPnaKXoIOSmIkSlUPSa</vt:lpwstr>
  </property>
  <property fmtid="{D5CDD505-2E9C-101B-9397-08002B2CF9AE}" pid="51" name="x1ye=39">
    <vt:lpwstr>biIdtxXi7Q9nscubVMCo/rA44M1s6tcy9XNfbJfOsdbXyWnu1RnW0/Pl5XxACmm3tWcWMcInJfoklHaImSaWZizaBqapDLOUkffL5qgfaZRduCB8wibeJGr1UwzWJcmL3aRwvfmsVH9VKrsLPhTieJ8efwePlSqVLm6TlHv2mYaJZ3K+W2Zoz4siKdtRriKpB7kWTGtk0bQutkyJTVmaJveEUm6FFgsMBN6Uu16bgcww9Snzdx5n9kcJ0GJzyUj</vt:lpwstr>
  </property>
  <property fmtid="{D5CDD505-2E9C-101B-9397-08002B2CF9AE}" pid="52" name="x1ye=4">
    <vt:lpwstr>1wUC1mfzlpElvCPToMDeA3Ml+xps2OZEYHtkkxwZ7HzWg3zLuF6n5Hk4WBISJF/HgcTN6npJmnlzftjVQoI4miXtq9M694hp1hqZ1P/UH8zrbqEiwOLrWWL11rPSeaILcrz3zUA9K4GYAS4K2tKPhtQWCm5p+jgEjBJgfLEWj/lpkchnAs/fMCinvlpKcOzwfri1jbpsufa8mKlea3Qj4bht2XoyDXadOIAdzKzi6ZOQoLIAINp0OcHg3PdLJfV</vt:lpwstr>
  </property>
  <property fmtid="{D5CDD505-2E9C-101B-9397-08002B2CF9AE}" pid="53" name="x1ye=40">
    <vt:lpwstr>gon3s3q0cWd5o3zFxMXMzqyUsaajQg9Vx3gETZqVB396goFjjunf1auyOSlO/TKRWVzb6g68Dj87obnmlauicaPnZWC6HkXrOcm/ecA+1OvjDk6hug3Sc61sveu2j1mKH0kHI76xvzQa2xEfvc0qAbPIMUndQcTg1YiGlVFLOqYBjqhMI1hWv33epEW5c1WMm+x+tRQDjacinhfjJzoadnv/kdMwYDLNvJBLlaAZXn5dC6v9PtqjtsfGUCJukk1</vt:lpwstr>
  </property>
  <property fmtid="{D5CDD505-2E9C-101B-9397-08002B2CF9AE}" pid="54" name="x1ye=41">
    <vt:lpwstr>x4XvsbyZ80JQMON1M4Sw6qSWhJZy2Iz7RQ9h+XupqPKIwcG51Ts0FAYdxdNihInYzvrcKAog+RUl0x2YTcXq3U7i0ouoCoKqWFecGeNW9RT1eO+rtMz4oxj4OXCtNPSL4ZCaMGkBaAd0mbwMbUvZCCw7cYpa8GEAPGe1XdcZBbigXPt1w5mp4tISeiu17/HdPTy+4ciFs06bFM65w+xG+ivHHMAfO4sjVEcuTVx9GSPBNRttEmUskfDJ25ErV6T</vt:lpwstr>
  </property>
  <property fmtid="{D5CDD505-2E9C-101B-9397-08002B2CF9AE}" pid="55" name="x1ye=42">
    <vt:lpwstr>rqJWu3FlvOKFDKmNplNP2CJsJSWfnmQymccShDnnhVpZw6iUYbdw2y+BK35adxb8ltgiWlzG0rB3Aph5VJnllJL8fdazeq8k7P/Qz2gryOKEprVew4nid6Rl8AA+43Onzj6uVGOgreIGBwUhoy8xCFoGMeAynTVgK1HHtR5nMMJ0xWy0H4iCDmuo8jVGcVtFrpyC56FUkeGDZAWMtkZ9XU6OF5H2LXzRaSzJnPPqmTriPtdPPPMJiLb6ho7L9B9</vt:lpwstr>
  </property>
  <property fmtid="{D5CDD505-2E9C-101B-9397-08002B2CF9AE}" pid="56" name="x1ye=43">
    <vt:lpwstr>uuzp743UBX5D8CMd5f2gf9bued1m+2Lvffb5Lec8rWoi+GNfmDGjVd4RHuctfI7eqF8KX4ZU2u6EKpCQYbK9wsSUChz5uSlb9r5C2gJZOYK4jJnrpkhVTMt3092uJjLawQ3LNrUJ/tGqQglWiLPr1bXXnZhfmXyS9/fSW/bvKnx7bwWCs/XzohXpqBDzkLKb0RxH32aDTdOxKTkVP7DzMJMZQymi/DzWqjfg+QV0/4gT0MR4ikBG5vEkCc78kw7</vt:lpwstr>
  </property>
  <property fmtid="{D5CDD505-2E9C-101B-9397-08002B2CF9AE}" pid="57" name="x1ye=44">
    <vt:lpwstr>fVN9Bxf14WRvf8YT0O3Pce+bjI+JYM5U4ofsFb5Ko3yMHtZn7fKMMfc5Dlow8ptZODaQqCnZHbPTSpWsXzhzDFPHzV/8tXfIJzLNMipzJWqsmZXmFeGlt+hnkHQzN9apGnS7YWIFE38vXmf2NmLe8bFcn5ue7qNENGCjUEAwbfbA4j00HLdEWfApKsZQmnprY6t3TUJhJFDcwOvXWB/nVjdsY2SvvG8q3unCSqX4x8+C2G+mz0/vI28+WVtES2N</vt:lpwstr>
  </property>
  <property fmtid="{D5CDD505-2E9C-101B-9397-08002B2CF9AE}" pid="58" name="x1ye=45">
    <vt:lpwstr>+XaodHOPGig6YG31vHIoGtCEbsf1N9VewC6wvfukr5059/C4g1MyEuUgCd31wwhER9sIIWSedBzwulZIbP/vMRsKxJMGjNA2T901u7LEiVslWZkBObkKTDmdCro4kCOVOkaGJO+bmQV228tBPM0UWgazITJoH0gLpDeuavepJ9NXPp7dg0ZdUiuZX6kfqjQ7G0sS6QhF/vCATAgTi5/CdNpfsECqvKrz77vz9W48vm5NJI4aDI6Bi6azB1lgoP4</vt:lpwstr>
  </property>
  <property fmtid="{D5CDD505-2E9C-101B-9397-08002B2CF9AE}" pid="59" name="x1ye=46">
    <vt:lpwstr>ktDcEjNb4sSRdK23T6rlvIz7iEbuOc9i5Y9gqGR1LZlPI70kFt1Hq2igt5qb8zj439ieYy78ZD/4fmT4mQhZpXL6OBfTei1VuScZiEMHFpbg/XqfNj5sSfAKxrnlGW35JHOy21BAjM8QEX6/vq5wXcnN4JqyTDP8JrItWR+e0w1M5HBeJ6RJF83uAzKecYQNkKB1Dgw4aw7kjyOrurycswYJu5HPW00wa2qij6AQ653X9FrF58bN8Iyxo2TMnt3</vt:lpwstr>
  </property>
  <property fmtid="{D5CDD505-2E9C-101B-9397-08002B2CF9AE}" pid="60" name="x1ye=47">
    <vt:lpwstr>DkeaFoU0b6FhgaJEEB9OWckBeaijyy1xC2EhnR8DC3Lv8Yqg0wOZV08b5siPMP4/uLRe1o08aRcUnP5uT/IdjkOzEfO1krNsziUSMnumOp5S1/2nMLoEmLbG9/nHH1oSvoR2/WBwa9NyTMAEgTSkKoI62aP/1So7H4vm1C99n6bW41bnc7M31g7r8U3aVf3QR9x3I8Hf/dkJugWQTwvMFJG8hWrQijzSpSS4Cm6ILJQAYs/iWOiU+QGU9xe5v3u</vt:lpwstr>
  </property>
  <property fmtid="{D5CDD505-2E9C-101B-9397-08002B2CF9AE}" pid="61" name="x1ye=48">
    <vt:lpwstr>0UA6zYJWwNaHF6JC4Cz/Ar1p8Dj1lK7Xg4YrGwOTaNTJk1fiiLWfY7OAGtuZy3TwBB3Qh9FjiIorR58RArbku23S9pUbI9ORWudY+fjU/IRKypxZGWhnt6seNjuGtN8v6PIxzTNJ9o947kKTT+zbm8aCdqilYHQrrylmpzO8hhZ/lHgcJ58tR2NkUc2cnklOv7Y5rF3iexmIOHr97YNFOYJ8zemqCd89DZAtcMKIT0j7+bF/Dm/uoOzmJVjHY//</vt:lpwstr>
  </property>
  <property fmtid="{D5CDD505-2E9C-101B-9397-08002B2CF9AE}" pid="62" name="x1ye=49">
    <vt:lpwstr>a93m9GIRUnfIzMI/ZePALhCSq2CrbxLPMzl8BtO7hY5f98L5wsFYd0fF1uuFmr17zlqrGjfi/s2LmmkZgLAI/FSA28uAgfdwgyn4UbxdRnOVNxli29NkOA0T2nIXQiCw9JFPRytLh53wsWcpaAlh/VOPxxhflBPb90Ek1fB8TdM8VqFRiRtDkU1mWzy3oQ2kT17S2TDq7tTmwZreIuMoOXZyV41Ptuffo1HM4FyDDlKWwU4cIDmSuAw8c/B29eQ</vt:lpwstr>
  </property>
  <property fmtid="{D5CDD505-2E9C-101B-9397-08002B2CF9AE}" pid="63" name="x1ye=5">
    <vt:lpwstr>KIdkzTF8zDdd8edPViMqyaP0P7/QkUN8IgWUQMn7g0NUdZh+lSo51hBXLHYrCGSEslkyYi+WXTzcist9Ct7oYl2bRM+Fd/sAjCL2y4yetf3eo899jY1TiI7kg6fTQAcYZCptwyRLUR5K/gJvxVd9iladuhzDLuTVgDN9AZfMLG+py8k7LAFXOklGO4Ot2mJZXdsz5pATd8juWXO7VCooZdiGRfDonYBvNtzUSQaboUtEUL4uEA8sOMAK21QyCiR</vt:lpwstr>
  </property>
  <property fmtid="{D5CDD505-2E9C-101B-9397-08002B2CF9AE}" pid="64" name="x1ye=50">
    <vt:lpwstr>n3D+PLegMstcfQ5AQ9hbz/FBphlfcmZVgMz9PNJ++YyIkUdSLUofsLJIyHJHjMpCmmK2V1mvJAOz2rPYxWpKCBAMs19rdidSeVF10uctZ0SUlJhPKvL4VK/6l+/XU/FRZmeE/HZ9AaeTPjmGdnR7o//KTufQxpika5jvGpvg24BZ8A2+oMWM6R1eAs625gw35g8Jn4DRe8sc39fNU4aBaqASJLDUFMYRU9zy3ztFN78zUzIWmHhcgbKuljV8pK6</vt:lpwstr>
  </property>
  <property fmtid="{D5CDD505-2E9C-101B-9397-08002B2CF9AE}" pid="65" name="x1ye=51">
    <vt:lpwstr>RUn48wQpmu/1z3QBAsJAiox4lSRBIp6RKD+AG+0dANHCDQMgfuWkOHmhpGuPvLupVPeynw9IhlqQd8dG3PPoXteDIbxSVYEd4NvCzRmDQgTs8XSZ+uncudtHBqLGaEDfhUsRLuFHN85gBoNYZbar5pta66Fsu7Kk6iU0jGtyeqUMFgGhDIz5Q/PHVpCrMDJ+Ec9FmHKR24x1RyZ3lz92b+HsEjP+KPBly4jzpJYdMalbp7y0ZtKKmXKoc4hEC8P</vt:lpwstr>
  </property>
  <property fmtid="{D5CDD505-2E9C-101B-9397-08002B2CF9AE}" pid="66" name="x1ye=52">
    <vt:lpwstr>lIAmAOXWhSj4VO++L4fSHr69Dvygeqnvb/5WRQYvJyeR8gRM0w3QDZHDvwMH5XSGWfkF2pc1ZEpiw7eRzDw4CCL7qOvO6rs8mWDXwd5rv3JgforhfWZuiQOzTpyfs3iz/LHl/CtneUsuFj4NE5Pfe3OEN52O/BgHDzmkC1Nb6fXD0kblpIt9wVw9TUDvEh7cBh9MLOADIcjCJ45m73cBSOVOuyGjo2TwqkDorc+2T09N9eReFxDBOPHQd6Jca9e</vt:lpwstr>
  </property>
  <property fmtid="{D5CDD505-2E9C-101B-9397-08002B2CF9AE}" pid="67" name="x1ye=53">
    <vt:lpwstr>9xlx/2pMclaIW1vp4bSMg56hWaw3PYXI9ugWiFbPFXo3JMgjGN0Yz5eT8aGqtSA9ami/wM3eWhCAN2e0z/jFT87qjoWk8dXjyPNGJQA9cQht247/1my5ok6LAikzx2p8z7r2prvu2gBztmczhHQDXGsTZoPtK9v70s98n5q3JxTMqbxs9bcjpB4h81Cpqt+HIYHWUIEG4WRn2bdwH8MsW1k87R9UPPMvNjyfF4u1uFWGghZ+v8na6S+GHNSrDkD</vt:lpwstr>
  </property>
  <property fmtid="{D5CDD505-2E9C-101B-9397-08002B2CF9AE}" pid="68" name="x1ye=54">
    <vt:lpwstr>GCrfOEM9VFlxoGaJzyydMN/XAZFwu/WdudD7MQmkk2BEj8csFllAETeM2+I16etTv6fKIvDv4MDyN5MyGBgIPMgjWrmHw2JX3cHHg+QFXrMCCHeAOdNlj9Pm1UhQmcerFi00eDvc+d4izwI6iaU/IjEtQrRUvdYakAiH9O42A7+ltvvMYdTwaWrQE2wj+H9lJlnKZUo5L2jYOLnv+KDNsKG2TWeECCdCZFpdF/uZbFOaDlMGD01NM15vvH7rfCo</vt:lpwstr>
  </property>
  <property fmtid="{D5CDD505-2E9C-101B-9397-08002B2CF9AE}" pid="69" name="x1ye=55">
    <vt:lpwstr>FgBdY2PiPhGWmIM+qvVgLmvmWc+gbVGqu+OtAEjfCbDxz4AvSkSTqVjJwuNR0eiLPs5oRb6OUPXkQZADRcAXStsQfIXavAEFjmB4+lPjcrnDFv2u7aDgt281W1Cv8eoYGfhU2/EsxzVcUHYnGwqNwY+7X899bj57lMKWlOkk+QO83dW2jvfGIFIP7VN8aDYYYd/zfjD8h4JO989MmtdtEow/8ET0D19CXUVooNLwTKKsEnEJ7uEuEnlg6NMhpj/</vt:lpwstr>
  </property>
  <property fmtid="{D5CDD505-2E9C-101B-9397-08002B2CF9AE}" pid="70" name="x1ye=56">
    <vt:lpwstr>/0gxqaRt0prrk2Zhd9aE4O7NGuAEZ+4NYHDMd2rxXwGaB1VSpv6+dTqNRhVdzaAc8O2ZZc13OB06t/xDzr2tQBwviKotbykHppuDrazQSIcvdr17T4OuBPgUzqsw00Y+pmm4v1rZU2CLvcgHDL3uQHRz+fD1by44SqW3oshEurIM+iP/vMzm3UsEw068S/mdUfJ7XHiVEhU9w5sPhxdMANX+e7taeDJlG6lx7ZNRXHoSRcb4nscHX/LioaJXq90</vt:lpwstr>
  </property>
  <property fmtid="{D5CDD505-2E9C-101B-9397-08002B2CF9AE}" pid="71" name="x1ye=57">
    <vt:lpwstr>Ohc4g6xX6qr42AbRsyL1+vW2h9fSsNPhE/5U874BMvVAhC76FyNRWcCzDroygWDePpbmTdEnZvtJrhhuSCa7HTTr3lpFBe8RO9lS+ws48Yqd/Ct9+9TCgKebk82ZSHj1RSRgU/b13NIOaJMnQOIm3puWDwCvjsuVjXYAIDvACfc2nVXkqEd/uxX8hUDQ74+IkPR9ODmbXcM6qU0kRQCQe36ZcrI28jZm+E+FZJl6vY01iju1s3yE/Qp84d5G5H6</vt:lpwstr>
  </property>
  <property fmtid="{D5CDD505-2E9C-101B-9397-08002B2CF9AE}" pid="72" name="x1ye=58">
    <vt:lpwstr>sgvw5qhrYacq5VzmR6hGqjF/XLPZvqjtpLuwqVYomDpZn21AwdkXM/UITa814jstUAgsZx3rqO6q+yA+ZE/fZX4S/aCyT16RTFOhwuqHEXqZhRaVQP1oT0qr0Oll0mFuHzgl7DT9VrHX51CD37p4h/idl8ZRnrif+fYN4wy5JHIht6q5vmpyne3s0yTDR27RsORhlwqxOs7NZ9xxS80+70hP8sMzR1HkgEmLSfqdGRLUXo/jMHPHHHc+Xgo2soR</vt:lpwstr>
  </property>
  <property fmtid="{D5CDD505-2E9C-101B-9397-08002B2CF9AE}" pid="73" name="x1ye=59">
    <vt:lpwstr>vn1YYTcKuX0mVKW8wBCFXsoCaEcFVwFjdD8upwpqKdw5B6LEs/VLCE2UEFZAKz2EOwQZOOnVFhszs7MdV5WbetwQwUeRoQUIMrXRUyMI72Jfuf6QdxF8TSgTpm983r7qjMBvtT7h9FeGg8zmw4JSrQt+cG7BfNSDfy4r+mQVSG8jbZCIEwmbLuRBO/ThPI2vons/Zd2P09VfLNSs8mu9DukyD9+hbe+94kYLjXH3wjzZ8OtO7WYr6o2LLnTrVNn</vt:lpwstr>
  </property>
  <property fmtid="{D5CDD505-2E9C-101B-9397-08002B2CF9AE}" pid="74" name="x1ye=6">
    <vt:lpwstr>0vIljjI9rD4pcroLF5qdG7GSdv+arEcisvxnTtpu4G+1BJteK0vEjAKerJDrkUeA0ic5X1hlZXKAzNBj5qqQx5TEgPJ4Sqe3+jiNkxPGgVdYnKpCjsBXBpNDUlGR5voQ7LUj/C/nunKr/1eGCrUmkD12gAUNp7cHm52MdLPzGAMtW41RleMQx8KIBFYrcQkhWizp/aPn3cxrRGDnCHb+ppFmt++fqpP/U2kKf6KT4MIVXOAfr3Mw1yvpBabnMUu</vt:lpwstr>
  </property>
  <property fmtid="{D5CDD505-2E9C-101B-9397-08002B2CF9AE}" pid="75" name="x1ye=60">
    <vt:lpwstr>aY5WESnG1PrVPArGrP3ngJ3w6kpT+psSftXwaIN6AnbcDzDPmvGJkjx/AFnw/Qa57kPnrcnKhLV7UJuxtZ8hmA3VhYdhtuvaKen8lljiF1ouTPp1HpgF5So6rBVJvoRNnSt15kgclOZHroCUthncSuucVwx9A81rBI45DT+iojw3oTlcp4I48ill09s3yTrbJG2Wijxx+vrYZLnUy4y8Iy2SGg/jC9dcvM71/FNJNolq3KkCj8cUFEpuuKMVm7r</vt:lpwstr>
  </property>
  <property fmtid="{D5CDD505-2E9C-101B-9397-08002B2CF9AE}" pid="76" name="x1ye=61">
    <vt:lpwstr>7iMtoswFaBVC+rAfmzAX6EDQEAZocceI9A4HBNjUMZxRncQ/uAY0mOBY7qDiSuFMOg1AKidHt0rtmNOr53R/UK1aeljXjgSzar2CuS34pfNLWR/T5qHTrAFyMFvvePC3MoG42DWB2okZ9sHsPyoUPtZLs2p5ZGY0YsgcFU8P/iK0Z/0gvVVx2LbSfIQx9RipwoBXghosDIJ857KG3i+3DKVtMgRdJiJ+w6PBMxyOSv8bjOKS2plhi2X4JambXpG</vt:lpwstr>
  </property>
  <property fmtid="{D5CDD505-2E9C-101B-9397-08002B2CF9AE}" pid="77" name="x1ye=62">
    <vt:lpwstr>aU7Ez6mwM+PXdow45vCWs8aOf/EGd//IX+wVyI12r5qWbRhV4JnQOKVXCJMk1MQvbwqX6eRpLrIcHw4lIPzAEXUPysl/ZNCbelY5f112lWwWh/R6bsy/FDWajLPjmONIwKNOIaThr2dew4H28h46KIa4D9dUaNb5TCmzi0CQU8uNbPWyy8WAOfLgHZ92U4nP0x3UzUcFLZ24WiQdafJwtTAc2rkWeHU02ZEmMdW36vgqh35bqFaiTFL03MAm2R8</vt:lpwstr>
  </property>
  <property fmtid="{D5CDD505-2E9C-101B-9397-08002B2CF9AE}" pid="78" name="x1ye=63">
    <vt:lpwstr>8/GmM1I9uLP+7dmtdNvP/Lw19ZtUTlLmOjPBwpo+yxdMYTzjQV2DxDJmUCQp9Fz0j1SBw3ZuZg78pto/Fdp8pJRZnvgoXbCzslLkk5skItkQbfHWOWcFyZIkURmifBFv5JFPsp+No2jnfjmTHZaZnRBC2Ey0CTu50nZPuDm8R8NLl/l8aTdrAy2QL+MXQ/r20QmjrzHe6BwIHKhuvl3Dc1rtn6IjsrBNsYbXdt7BNNVKxE63Th+DowxlAxB4P7J</vt:lpwstr>
  </property>
  <property fmtid="{D5CDD505-2E9C-101B-9397-08002B2CF9AE}" pid="79" name="x1ye=64">
    <vt:lpwstr>c8jGKN86lvSk+UMC1nJU16XKf0CO0DDx1KGdLpQFfUCOtaGO2UEoej3n/z+IMj3XR+Zm9fEHvaECoMgdZB8YfUqzUisF4qj2CUyYIH8cTh2gyt4VkLF9y2rQqSAQRUvz0l1rQoXtAfrHonY2Im1PqUQe77VlM1cHcR4iXOkNhnHy+rb4XY/gRwrW4nWHSxySUFZrKblM7eBl4h5kzWnXrYwWQtQrqCNR4fubYfNWsjpWEPP7Zir3GHLK6qSTcvU</vt:lpwstr>
  </property>
  <property fmtid="{D5CDD505-2E9C-101B-9397-08002B2CF9AE}" pid="80" name="x1ye=65">
    <vt:lpwstr>oz6VNRAq3fl19tib+QBmE14t5PyaJnOhLW0btY3GibAH4N3qZtTvAbrP1GU/SiWXGUIWGFbmalAfErW6cfe+lT1/jQsCdQISBeFK8T4Tz1xc/VYT81o8Xf4q7A7EZDBaUR52GsAn2KsY5+TgmuX53k6QeFs9IN/ledPNk3m6XazfKl0EgQ098L+TSn1XwHKqX6vHDwuqILtmzxOG2q1DmGLtIizhb73cOLo/ZmHb1swTuUzG4gBHkUxk77E96aB</vt:lpwstr>
  </property>
  <property fmtid="{D5CDD505-2E9C-101B-9397-08002B2CF9AE}" pid="81" name="x1ye=66">
    <vt:lpwstr>Nl5TguKX5DzsU8wHf2TIdBgDnpuEIE3ATj2lTOPj9h+lGYYs2uPPQR3JzhOyHO2LWH65cZtVSyJ/mbNMnwZSXXzau6jIf93DbEEN4qwGAHCSC+R5WdcEpbwSv4FLjSMUs8ny59iAgladrxcL+pRQM3QBZ0f4TvCIbimfKMN3urX/GyxLNGZv51cBbLzmpBGH2gDHAb3AHuBLcZ7u48/Z9zh6lKJWHT3d9agY0QqYG/icQx0DytV0tsvuLUTV0MX</vt:lpwstr>
  </property>
  <property fmtid="{D5CDD505-2E9C-101B-9397-08002B2CF9AE}" pid="82" name="x1ye=67">
    <vt:lpwstr>rGqGyafedFIXsT7srE8JwtIyhY0IFIpdbcbF3MVEV8+oUlYxWivepQi760iJh7MaQWaGcGQ/HI2ndnvvTfpzlc/kk0qNQCW7ScSy6AbciC5Nleaf7ePlbuksh9QzLJ6giK6CcPdGz/zJrd+XOI9VD8riHnT00XU6INmZgK43ci2MykWcNAxxTZYv6m1wo79VSHtJF+Ple0E8OZmzP3wyjNBzK5GPwZorj24rz/jr7uA4kBuKwZ+AfsU4OQ9BVAS</vt:lpwstr>
  </property>
  <property fmtid="{D5CDD505-2E9C-101B-9397-08002B2CF9AE}" pid="83" name="x1ye=68">
    <vt:lpwstr>BQLmXJj3e8eF8ptEyTNM3x9N7AZj670ofZHmjadNDI/VwVX7FlwF5o8OyDn/MxDUqdyO4ErdEtYU+T2quSwYW/JbdHuyp/P70sNzWDz75wB6NjR+L7L0nCOWjn8UHUDX4zrf3o3Qpg/Slapvl+C6QVDS+j6lhmchrwKMZBTq0YjN2CMvdArUbXFK8McUYCnIXduSeG2oU3WKa2HZqwvng2k7jLGSIM3h1pQVUs2rdhtR2Q1MBeKexxWl5HOK1H0</vt:lpwstr>
  </property>
  <property fmtid="{D5CDD505-2E9C-101B-9397-08002B2CF9AE}" pid="84" name="x1ye=69">
    <vt:lpwstr>UYtsILRn7/Oe7ZlRjlUtF0XmNw+dXSj2OUHo9cn+DifJip7g6bTjR5b7D0Gr2QUfkGlwR1LP6zVFLCINgi+PPK1OANbNSO5Knn6rZuvOGnUIxA4TUeMgWiS39ijGfX6ys79Tecb+AqfwI9C4ZN3Dla/oYYhIM3VBVRgskfmtY8jjeZKE9JHy2V41U+BK6YAXewd951NLlJMIlcZTbBKYvKZeUN1U8uTpuJyBuUJQubtWASuBQirTfeOTqCFB/Ql</vt:lpwstr>
  </property>
  <property fmtid="{D5CDD505-2E9C-101B-9397-08002B2CF9AE}" pid="85" name="x1ye=7">
    <vt:lpwstr>VeiL+l5wAem1XDA/hpMVXV+uCp3qyqXTwzV1bzFypuEdv2ePgXIA1g8Cd54Fl2DWRb347WBBzRARM9wdEVKwDK9w+uIDaeGLnTDnQqYfSerOGqd/vocPVxCRDrqxUtcsSzSt4k4F0E7u1NR+T7kdOErV31d3/zkuNzFmGL6+h4bFyujQQ94JqWB+p6eUsv37vPhkgQksUR1D7eacY3gd7+hZQtv6EgntlSuS2eFQBVSVRB6yK7J1zUeUkJqzGOP</vt:lpwstr>
  </property>
  <property fmtid="{D5CDD505-2E9C-101B-9397-08002B2CF9AE}" pid="86" name="x1ye=70">
    <vt:lpwstr>bT8CjWZpxvsYCWLvNi6nCNzShjWVSIVAH9slgXj0x1m6H7GnHH9JiFXFjYb5cOG4GwOHVy/gBiUEN4fAtc36jITjn808M1nbM68Cj0hIxUk80jJ1hNmFOdT8u05cdNAL7ZLx+nvEzXIor5OAeoJGUw3wOBppm1q5IGx93wdXzyHNiDwvnpfjDy4eUwl3WtZqnBTc+QTfslAZ2OUeldZjoJQFQcfXIWpnbirO+HH/pR/XxOtYIdghiQVk3uana+g</vt:lpwstr>
  </property>
  <property fmtid="{D5CDD505-2E9C-101B-9397-08002B2CF9AE}" pid="87" name="x1ye=71">
    <vt:lpwstr>jwJgxBaRxRCByaZ2DdTyk4WBugMYgpe20YDhAQfGoPWP84sqUs5PL+YZHuRGVpM2G6EnreBOFvUxXr4aEjMwkNVB71o5bhfVcbpBQ5vvy55U7UwGA/cqX9i50zxBXFikqO7SbYKG1Ph9LaLCnxAbHYW3zNiYGYEfL29+YtLQpouzmGTM3EZLUd7iSZZ9DmMGBNhr9c27jxPg+/yJz58IJAahnPanKid6+xqlvamF1JjQK8MaaCeqKK8oDiLr/37</vt:lpwstr>
  </property>
  <property fmtid="{D5CDD505-2E9C-101B-9397-08002B2CF9AE}" pid="88" name="x1ye=72">
    <vt:lpwstr>2oSnc/ZRvUb4y4deDNPLepJYZgwiqhkGAIkIQnPDn7gb0KxF0IGppyk6RQqINUfpxDsD0s88s3R49h0bS/6uw163WcjGx+ty9x4LfDMCzVllvz/TJGF4x43OggMCIceyOkeQLvnKOg6odc0XqIAcC4SlF/29FMKsE5XqbmIecSVEwn2Xw6PPznZSDQkG5XqjtkJTXk8M2dCkcB/bqB44WLYnBQU/e8IDmFt/3y8SL1TsYI8dephNMA/vwIgQHum</vt:lpwstr>
  </property>
  <property fmtid="{D5CDD505-2E9C-101B-9397-08002B2CF9AE}" pid="89" name="x1ye=73">
    <vt:lpwstr>mfwSQE6JsecWOcIHx3i8insGZJkiZIu8ReXzmFx9wYooNv33wX8Mh9FDDAzy2R8vkZuV5V2hv85zAtZRB4JEmZiAhshVxAM/Ou4HMYOXMJ8YSjQJGlzTI0Wh2pLtqfdhc2bvfaComxWv8ZkzHDeNLPjDoK14EZBwgAF9/5V7MBwYlA05R/KIgRGOkGlBBADCB2cEkM/y/TWAcjbTGdgoSrg4Cfg0VDJLFEneoillTpyUwgNtJSeG+tWKvCyR7Sz</vt:lpwstr>
  </property>
  <property fmtid="{D5CDD505-2E9C-101B-9397-08002B2CF9AE}" pid="90" name="x1ye=74">
    <vt:lpwstr>GbPQkzPmF9ptkVKL6HotNxadXR6NhWUYy9xeDUZfH6kc2UAoQ6pV0Bu62gHIroW/KZLhQNsCVF5RVa7rdIFZSYCF23siCk0PJjvo/pu7xMeo4oI9RsaS10dpcBrobDidwWbLauq2zlAX3yt/4GF5eVfUcqGI+SGjJaxPEodUtpaAFJQ5s2LFH/gh1stRllxEwQtrGh9g+myXbkNkIEywyWZ3fPZOO2UB8APhbto+udegxJnLNxbhWdoJifPbDKU</vt:lpwstr>
  </property>
  <property fmtid="{D5CDD505-2E9C-101B-9397-08002B2CF9AE}" pid="91" name="x1ye=75">
    <vt:lpwstr>YkGQ+AqIooftZ7XKbP3U7K3M+hKGtRi+sv52m+Ovkhkww0kavhXKR+vbOb4Ql0vly4a7TX2yJHCNYQaehnlkVgSr3gocKOgnUYBDbSucpolkJZPZpOF+ciKwlQf4NG/0eU+ij2fqBC21kcw2YTAytV+91RjAyEFlW+PTkRIRWYf6oe39F+2PxBv5PNRATPRfYZjo4RaBQxx7WNXUUpsCGAtQyTZx2VNML1zYNJOeg6zp0o/8QuEi9cKj4uQTl+Q</vt:lpwstr>
  </property>
  <property fmtid="{D5CDD505-2E9C-101B-9397-08002B2CF9AE}" pid="92" name="x1ye=76">
    <vt:lpwstr>1aX9APbcE8FP3PCODgsdvmziTJeU8zIk49vrVnG/oOBBxbY3K2iMC+RzmXu2vf9J/TU7sGUgWD+2K6p87vyT7oriosEbE6bPfMTtvEE/Pe7IH1vF7vsDvqwAVKQWfnglv6JGVEAq8USsoD5umlAvPyC/coRWnS/VhK0jGsPysW7RSI5zzOJ5vDIUKefsobXyaVGgwniufHez7cNW9hBw1F0fYmaqIm2kfUzLXzmJOKLyhDY2UbjzqRAytQARaX1</vt:lpwstr>
  </property>
  <property fmtid="{D5CDD505-2E9C-101B-9397-08002B2CF9AE}" pid="93" name="x1ye=77">
    <vt:lpwstr>O1cpkyizqOSnEHB71hzxcw4pcG0JcRvaIa5To8h7ZErUskrPxVUoDKniwu5RhSs7NfwH4BXdB3Yp3sn69Vid+LZucIwnuvO0Z3Hx13t4bkkGeY1j4tv3QkB0Suq4EhP70Js6OsjLVGj9SXy8Tk86+CzFlSS2lBdM6tIq56hxGcjbUC2D4aJ3nRQK4Z5HznhgONeYcR5cjOyYDt0K7SGfh9zWDFT9F9QX5+9xmShA1wCkRCNjKlHfQIxLVZW3p0W</vt:lpwstr>
  </property>
  <property fmtid="{D5CDD505-2E9C-101B-9397-08002B2CF9AE}" pid="94" name="x1ye=78">
    <vt:lpwstr>FSwVH6uxCHnalJkczfsLaehTM9MboJRMyk1gaPtX2eB8TtJB9sK2SEPPcSkI3L2wpZMpAUT14WpLW+ycg4CGFt0PwzPceBx3zyoezR5i3zYzasR3z0GWM2AnTTJL80NcXV9LFJqG1gBkL5uRlgpFgaDdHy+Keqrg1OduaaPceVm58PZeOx6cAx5q064n6sslJaFm0iCAgViVFbA7o2qZYP/gcHozjWP9aLd4C3hL2HpLXalVI1voXgraSAE3lxm</vt:lpwstr>
  </property>
  <property fmtid="{D5CDD505-2E9C-101B-9397-08002B2CF9AE}" pid="95" name="x1ye=79">
    <vt:lpwstr>RQVmsJVKkV2EGh/vIWE4GeWPBo63AQVUXjkY/qhFB1HsRO1b306pbiCEfTTWlEfKKFIid7U8WzTFYY3nNodFzrXfesGrhdKS3DYwkqKoPZa/pgn4tgEodFG1dg0Cgmw4ppdR1m9ko8nDK+zPcsoVrMa3cjmM31oHvLwIcFYzgUncZRY+NrT2MLOThNS6+jM7GJlQvjZfGmPPjq+n0QPnBfO802PGeSooR+1AEfRm7d4Qi1np/Q2E5o7sD6TMkEs</vt:lpwstr>
  </property>
  <property fmtid="{D5CDD505-2E9C-101B-9397-08002B2CF9AE}" pid="96" name="x1ye=8">
    <vt:lpwstr>sM4YvSCNsNQZX7VGJWbHjgOnSX0267ckTxeQFoprlyXa1MfMpQzQ6lGxMWwoNi9vwCJdxyY2XcNJ/fK3LBIMjJ1hQFUjTkGwK7vKnjRiMH1hdXcCXJ5HOoAyUcjrXyhUFzwrPYklSHSaZB7660IXvvtxfQu7vflLZmpCvMGFpRfKHexU8BlUWZSQ8H8HGazyqQgU96X14gm45TU+vd+M4fCnZIgWtzmkbXtC/Pp9fP5qidCplp+XUr+5J6kNYkG</vt:lpwstr>
  </property>
  <property fmtid="{D5CDD505-2E9C-101B-9397-08002B2CF9AE}" pid="97" name="x1ye=80">
    <vt:lpwstr>H/i1J9Dz/MTP7V4p38lqMvYnoMwdUSNIXSIqvdXyK/YWwwXZh1DkU9x2ppejSxG7YtOe8Siv9ydlBLCH3fz2yljdBm1VCqRZUKfiEq612Evolmj2sJmln2eBH89oWw9KIPc7v/MFe7yX22bw4b7lJEKyEE3ecstEA7hYRMxK0JetsKeV2ywAGwemGZp8eHosQQJhkUIQQIndLq/Qem/5BBC+Bxt2TPEENjkf+i3iosBgBNwg7aP5sfYp3qXEktH</vt:lpwstr>
  </property>
  <property fmtid="{D5CDD505-2E9C-101B-9397-08002B2CF9AE}" pid="98" name="x1ye=81">
    <vt:lpwstr>4yaoLIm3JBeg3gwnW45YeKHs/FYlhs6nDt4EIB+F+09bsU2BLsE4Sk+oV0+LBUp/Yyh2dSsbycoCrliuC0Y2NVeXbPoKGtX/ko/dywopy3HQPZIjKTioglJHc6axkLQvBPpTCEGnfdnXOlS0aO/3YowDqJkOHFW6s3zojILLYuvDpnr1Ys5q/ZKvNa2kpyiCepSMHAeNMUYn92/MMaZchSKUCpZaTlIgQ6I0SfshaoaTAxk092Uo9gTq4UyOUvM</vt:lpwstr>
  </property>
  <property fmtid="{D5CDD505-2E9C-101B-9397-08002B2CF9AE}" pid="99" name="x1ye=82">
    <vt:lpwstr>soP2+IYj3XAld0ASmNSj3cYb0xyJyvKY3dbXYAi0Otp3mfX3uSzHVN0YdfRQVj7rW2zzkUytqf/c5+uAaoSqL/TbqgI0JSfSTkwV2flfkXtmw20n921R0e5oAeDYdfw0gueSBNEYtUDwK/3tU1XwdI5JLFGEP+XMae9EgHnWDZ4TKIp4gxKkOJK4A0ocuFMFKBfusADyCPaxT21S9cZI4POGrahPll4CL4d+hS7I5kan1Qonrt5ux1mzI+7AD+c</vt:lpwstr>
  </property>
  <property fmtid="{D5CDD505-2E9C-101B-9397-08002B2CF9AE}" pid="100" name="x1ye=83">
    <vt:lpwstr>K7I2okshevhQ1r2p2vSlNgODLFwRvT5tQicYrMN3CNU7/iC8rFjEdl42PeEis6vyPK6+vzYfH96JTGQ+gsQyfu3pWgOtQX+oc3l1SGvo6Jmgb7UJ9rdTAfdtgQKXOCx0V69Cg8l9cNZZTrR7rmgXErntpOjhaNLmXYybymFNTlpj2cwdB9hGvhliqeRWoj2FVU9MTWOglNEcEem3G3/uj5LS7EGw4Ew2jx74hgWMcBeKje0mvfBCdkqQcgi8Kge</vt:lpwstr>
  </property>
  <property fmtid="{D5CDD505-2E9C-101B-9397-08002B2CF9AE}" pid="101" name="x1ye=84">
    <vt:lpwstr>r+6DeyTa+6nSHJiRmBGSG/nRX2Topxixv4K0dTid5EbBtqNhzqVyVr4YWfSOl9eOINt9oHxzkC+lLF/QUjPMeFceVjmcJ3YOe53yVhuTx+QK8L4aR/efFkclnkv2iuzXBPviMpPP4n448cElwqBuNSV0nyzM89DwnfsK7B6NqVKjQZ478b+GcH/Tlgwxs0JgPlkHnDhnxrP1lgmm+BsmMSOz0ySwNAlmk7c3BOPfdldP3b62INRDyRX/Ri6xKiC</vt:lpwstr>
  </property>
  <property fmtid="{D5CDD505-2E9C-101B-9397-08002B2CF9AE}" pid="102" name="x1ye=85">
    <vt:lpwstr>3f5a+59ufuAIxOn2mTv8BwE8uNiHS/VLff81Tf0POOHrNJ2upXpV2SlpGmbyYF7wkuzmTmwC6GEaHYNZ+5Fw2Z09YcDY+jNZKmwbLkRqfC99f0eqdDYnJxvXJxlT0dSKuIxB7vs2QxjSQR885TyC2vb7BPj2YkjQdkZWzjUeLn4wd5M4NkGLhV16Qn/mJC/oN4s/FJdEl/yaz9/Ov63qdrhjN0ftczw4tS6jvwVWjgxXZpohC/VOzwoI5SZv4wn</vt:lpwstr>
  </property>
  <property fmtid="{D5CDD505-2E9C-101B-9397-08002B2CF9AE}" pid="103" name="x1ye=86">
    <vt:lpwstr>NRQ/fznAeSdyHgYmRbbmn3DqQtiFoSMEwEVMLETlz8FFk14Z7NoAl+A7SVwYnhm72uyMCTYY5WIvYrkiPb1JyH9uuQif7QA7T9K7gnfMoDCJqgnT0G70wi10FiiYLdu21for6ySReX1SmuMX+OiIv/7u6r7zcGKk60kz1y0A+OLp2k2eg81dOKRdo66oRzhlyXFxiQRdRVQUBUEPD5+pHk/1rAMAWpjRFBgYD27Q7FTRYqEFNUMLQWTghIVbS1A</vt:lpwstr>
  </property>
  <property fmtid="{D5CDD505-2E9C-101B-9397-08002B2CF9AE}" pid="104" name="x1ye=87">
    <vt:lpwstr>VFFe7YVEETrVbI8fW6QbXOci62tETaQwa97Q9LGNS/CyMLS+YWwAvM2rWOhDu9aBQkQHLW3nRoHVVwfMGDIS1ssHvCN6sHZBoRaptQQemftR9KeD9TEhavP7zR5dnmaPiodHYdGu9FbThUwH2slWMovxYdnEvrdxTRHdz+lEfReGdkPjPTWPH5sMU6H3YKhkBX92xTUANg8nsAC3TtYo2GuzhmvQ4kixGCm+99XfAmgT5IaKnv706HRkRJfnHGW</vt:lpwstr>
  </property>
  <property fmtid="{D5CDD505-2E9C-101B-9397-08002B2CF9AE}" pid="105" name="x1ye=88">
    <vt:lpwstr>GUPQ1MdIGEvQsQh04kvyYn1g+DkOPMN0OlzFd7uduvBUuhprGu9beAY9RBlpY+hoEyot/mFxWV18iHCWE5qg59vhoGZZSvXJ3licBhQiJvhrhyQ+mftP0/M7DYo91gOzbcnZxEt4vIAWZScBePdydfRxVLA5pr4sJCpB5yKQ6NFS4sauw4sYT3L5szXY3x9uGTE7pGK48usGvmJZo/HgK3uEiVnB1YrDWglHM77IiwxdB3uaoWTD7fBcgsOnhIq</vt:lpwstr>
  </property>
  <property fmtid="{D5CDD505-2E9C-101B-9397-08002B2CF9AE}" pid="106" name="x1ye=89">
    <vt:lpwstr>YxceUiJ4dtulpw91hVJvHRqLarJUxLaEVIRucKvCErTIkB4dzsiT2BxNW4Iiu9mAsZ9pImvOXdTnaGdtdky4Z6TMzCOvCSPtuo7B8hOsC04vhZwlLDw7Yf4IUmcc+baNem9SPFPkhc0M1V/rihj3WUPLpLmahCfX+8YQZI81fUFCqXgG/nVVyrIVHsCriI4xpT0ZyHjvgBZQehsQFhVlZSJ1ewWJyqbfe6G/t+och4xQjRBDxOMoJNT1u9jy6uN</vt:lpwstr>
  </property>
  <property fmtid="{D5CDD505-2E9C-101B-9397-08002B2CF9AE}" pid="107" name="x1ye=9">
    <vt:lpwstr>+6C7PAxA1LxbKq02xkagjb26GuANKvW9ZdLB5bEg54R1zFu+cZs4QqFWHsWR/80CpoLv+Wsv1kROY51fpKAFBWS2dHKnpNDZ/0uM3hbrUcDKbDtGg6BoU9em2i+Q5uKbJx4NDX5O7VqGdLzyYxMEg4RLI4G3Gx0I4HFzxW612qu9PZ4Ms/6kSvJXXA4Z0mYwJZI1E7aws/DCspeX8ooe5Wz/McGCOw7e+uDPvn5e3sWte8M8Ag9gzO29++erZNp</vt:lpwstr>
  </property>
  <property fmtid="{D5CDD505-2E9C-101B-9397-08002B2CF9AE}" pid="108" name="x1ye=90">
    <vt:lpwstr>11kNBRSUITbvsDWWL/K/zK1OYOtYGpdL7FClxXrYKoBT8oX39EBgHxgvrFhRkZITED0bn0yAj3XdORSBnH+lBUQml8qbbvWKOIQC0bwlMd70jZQbdKUQywqHWwUqZujN484ZXMNNhDijmH17dHilrdzA5Bv/nL+J36KVy+H2K2DYf9gl3bXNu8F0OxmFvU8+VxAa14If6u7wCeNpq3dMajX42oYi6MP1J2Axv0nuL8+TzWhhoXB8qk68/6T+AJp</vt:lpwstr>
  </property>
  <property fmtid="{D5CDD505-2E9C-101B-9397-08002B2CF9AE}" pid="109" name="x1ye=91">
    <vt:lpwstr>PEHWeWZw0vqEmz9lhSJiQPc3+qS9ucArQOR9pOVOBPrBfB4ul9o+ff5VAikz4fTQXENC198cTTkUjyCoJDqxxuCH+Kl0hyYtriI2vugNqCSawC5KhZqAbsjRD9bNR0DdKxPC8T7ankvcyTet6hDW3ocRuqnrXB+ME/GxBtSyoXXjNkOJLBr/jAcX2CQnSyjpgDF7V1mF9cGo7VMp5JkMxjK+F8xE23otZTsI2jyFOcdgkBv2rmHZFJ3HjjSIS7v</vt:lpwstr>
  </property>
  <property fmtid="{D5CDD505-2E9C-101B-9397-08002B2CF9AE}" pid="110" name="x1ye=92">
    <vt:lpwstr>d98q9j5wiAdCrUxDHECL5QskmMYqA/MSU02KGPWEE9CPdzfph/T33+ik9oc5InLIDSrdptdr+F76ClVrKKEyKCgryhzC176IQ3/XK1icTLUA4MBelD6XgmD1rQEeRwiHAGFsqedq6vkYJx3ySwtEAKqpgr1TdpGWN9We/xNvp1+JieZ+IYbWx8uM3WI7N2zoaydZTlTVJpqYnR9Rf/fagA5y1sSnNj9Uafo93N1geCnWzX4pw3Wdh5ryfXLc0Vr</vt:lpwstr>
  </property>
  <property fmtid="{D5CDD505-2E9C-101B-9397-08002B2CF9AE}" pid="111" name="x1ye=93">
    <vt:lpwstr>Cy445OsOCQRcFHLsRGFdK/MqIlQGJtHoErXrIlIv5RVmCOx1qI8gd61RduX1R7mdmRrikP2Gu8ngU10W9qK6AsqhjuSTnT/4B7NMmmdDAIPns9DL3DDzj8rIrtNTJRDKZrkU9bUoM5M3HBky7XYMul2RMSpRztSo0OmgaU00SPYP0+fhlf5n43KQZbdzlPFUOxOEZzNngfUexNFA6ZPl2Zxq5hBk3aJQoX9hsM15PpPZE+zayYeQ/hMT9r3K/bM</vt:lpwstr>
  </property>
  <property fmtid="{D5CDD505-2E9C-101B-9397-08002B2CF9AE}" pid="112" name="x1ye=94">
    <vt:lpwstr>9NBCOd/M9xYhEjdX/8EBajqoUVyr4Exx/6QfKcIe4PHkLUtkJnjQCpxqhaqwJZcKU9bskXyU550RvHjJNwjaysumoKbrQBHcdCPF5d2214Gm3Dt8s8S7m0lHbxr7GHWYO7+tb7rAJ8JD0NWld6ajgNZ15J3AS7vwBoVvMSh0Is3F75UM/ts1wZpVdVE3ZwY/UD8zt8uTAj2Z2yYDk+5F/jyUE4jdjDCyS2Za8aj8FPr8kMEqbdSHB7hopS9AN9e</vt:lpwstr>
  </property>
  <property fmtid="{D5CDD505-2E9C-101B-9397-08002B2CF9AE}" pid="113" name="x1ye=95">
    <vt:lpwstr>6ZWlIR9WEe4XmpHrr8i7fedbzUrtuU8/LyyGyDNjUqkJEEabyeDndO5x70UNEB1rgY1AXiSJ+xZ1SnVHW/mVgZ95cTrcAL/eywa8k5IDTXyUUQ5WvQqlH07Y4z0TRFNupQklZrrotdxXDcUfwQy1xX68+0GXHIFdezglbXvGfJir3HiQcm+tU0+n8yuqzD1R4XFoBm8BRhmlC5xs/CVTYLgC3p4AXx6jm2KY7ZgE1kIeO7ubzjJ2XHC06Ur1gM0</vt:lpwstr>
  </property>
  <property fmtid="{D5CDD505-2E9C-101B-9397-08002B2CF9AE}" pid="114" name="x1ye=96">
    <vt:lpwstr>HRa7OXIQRXHOCLARb38ZlsrSJZc71/tuyt8nwehJ5qOGQG4XOFABc/puk5nEkz73RRAb5wgFQQRzURdCfsFnYCr3ywJvKUQpm8K1d8XNe7t6mXJdPfsEOPanFYzKtnDz7obZs0u9u4nl1EwZHhb+b7UAdyvzp4GUqWom2uTOJdHKpDVi82wsSYeBnS8DZYS3+844fuTBNJ2ZDGxhPpgXAALOXzgCiBpKJOpuX0H5qnbOvBCCbx9td31NcxHMv5B</vt:lpwstr>
  </property>
  <property fmtid="{D5CDD505-2E9C-101B-9397-08002B2CF9AE}" pid="115" name="x1ye=97">
    <vt:lpwstr>NCy4aPGTqIxbM2UqoG968460k5UJqVXDcHLxvo5hiygTGqWK1za4xfZgbkQhym6I/C92+MZQVe+CuJ7zXLDrxGDC3oWWiMtV8JwnRLR/5KdNOB06+epyXmFdnexHCK/MVjPF2OlirHZSSm8iT8n7mKF714Q5ItwOoOIJJLt4EtzdFlxqOlJOv9kMw+2WmRmpL7n6BtspzG2L0VP8iYV809Y/JfGn0JIwqKqhyOKwcfVVGXt/RP+yHzvHMes0hJD</vt:lpwstr>
  </property>
  <property fmtid="{D5CDD505-2E9C-101B-9397-08002B2CF9AE}" pid="116" name="x1ye=98">
    <vt:lpwstr>lVCe7DzqSjttV34DUC6EJ5DZvW7Q8XGvTRpN6VXKcdg5Ul5mZmDzF+etyVKx1CceDUX9qt2lwe3Yn3XjvIaRorWiQu84cmtYRs+Aj0iwlLUN/kN1pX0og01P5NRAtiZcXYOqRl3kz+TfAqlwLhBKIMka/W722FmX+DV1zNQfikK77BXM0RfrhRzDSDAy9X91aZVA7g6edtrG39SmGECTc4sVVbwmlxT8rPxXRYyJA5TIjs+FI0yhZX9Rm4jmhjj</vt:lpwstr>
  </property>
  <property fmtid="{D5CDD505-2E9C-101B-9397-08002B2CF9AE}" pid="117" name="x1ye=99">
    <vt:lpwstr>P507/SGMoLlDQSq3xKTH2J61IMBmPIBDAZIYS07Ujj0/BJ0xd3ZYI0qI1WRf7RXSWP0kDTil9/YHmxtfQ3lijJw0n54mnIJFR0ykZC/M713bf6Q16uFnJX1QND6R+GZ4qo08slrZ193GMlstqDc+r1kXz2VLFugSF+Wa1XvDmtPxPYA3ltfQvBqIIx35dujwauUiKMF7icJ5hlkkLzye+fkq1NIBvx01ei030dyVHfm9C+4oSmAc1ybeo8ILhor</vt:lpwstr>
  </property>
</Properties>
</file>